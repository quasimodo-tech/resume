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divdocumentdivPARAGRAPHNAME"/>
        <w:tblW w:w="0" w:type="auto"/>
        <w:tblCellSpacing w:w="0" w:type="dxa"/>
        <w:shd w:val="clear" w:color="auto" w:fill="084B81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"/>
        <w:gridCol w:w="12236"/>
      </w:tblGrid>
      <w:tr w:rsidR="00266543" w14:paraId="7E2F4F08" w14:textId="77777777">
        <w:trPr>
          <w:tblCellSpacing w:w="0" w:type="dxa"/>
        </w:trPr>
        <w:tc>
          <w:tcPr>
            <w:tcW w:w="4" w:type="dxa"/>
            <w:shd w:val="clear" w:color="auto" w:fill="084B81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A3BC34" w14:textId="77777777" w:rsidR="00266543" w:rsidRDefault="00266543">
            <w:pPr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</w:p>
        </w:tc>
        <w:tc>
          <w:tcPr>
            <w:tcW w:w="12236" w:type="dxa"/>
            <w:shd w:val="clear" w:color="auto" w:fill="084B81"/>
            <w:tcMar>
              <w:top w:w="500" w:type="dxa"/>
              <w:left w:w="0" w:type="dxa"/>
              <w:bottom w:w="100" w:type="dxa"/>
              <w:right w:w="0" w:type="dxa"/>
            </w:tcMar>
            <w:hideMark/>
          </w:tcPr>
          <w:p w14:paraId="4B77F094" w14:textId="77777777" w:rsidR="00266543" w:rsidRDefault="002571EE">
            <w:pPr>
              <w:pStyle w:val="gap-btn-hidden"/>
              <w:spacing w:line="1125" w:lineRule="atLeast"/>
              <w:jc w:val="center"/>
              <w:rPr>
                <w:rStyle w:val="divPARAGRAPHNAMEdiv"/>
                <w:rFonts w:ascii="Century Gothic" w:eastAsia="Century Gothic" w:hAnsi="Century Gothic" w:cs="Century Gothic"/>
                <w:b/>
                <w:bCs/>
                <w:color w:val="FFFFFF"/>
                <w:sz w:val="96"/>
                <w:szCs w:val="96"/>
                <w:shd w:val="clear" w:color="auto" w:fill="auto"/>
              </w:rPr>
            </w:pPr>
            <w:r>
              <w:rPr>
                <w:rStyle w:val="divPARAGRAPHNAMEdiv"/>
                <w:rFonts w:ascii="Century Gothic" w:eastAsia="Century Gothic" w:hAnsi="Century Gothic" w:cs="Century Gothic"/>
                <w:b/>
                <w:bCs/>
                <w:color w:val="FFFFFF"/>
                <w:sz w:val="96"/>
                <w:szCs w:val="96"/>
                <w:shd w:val="clear" w:color="auto" w:fill="auto"/>
              </w:rPr>
              <w:t> </w:t>
            </w:r>
          </w:p>
          <w:tbl>
            <w:tblPr>
              <w:tblStyle w:val="nametable"/>
              <w:tblW w:w="0" w:type="auto"/>
              <w:tblCellSpacing w:w="0" w:type="dxa"/>
              <w:tblLayout w:type="fixed"/>
              <w:tblCellMar>
                <w:left w:w="0" w:type="dxa"/>
                <w:bottom w:w="24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498"/>
              <w:gridCol w:w="3240"/>
              <w:gridCol w:w="4498"/>
            </w:tblGrid>
            <w:tr w:rsidR="00266543" w14:paraId="597CA050" w14:textId="77777777">
              <w:trPr>
                <w:tblCellSpacing w:w="0" w:type="dxa"/>
                <w:hidden/>
              </w:trPr>
              <w:tc>
                <w:tcPr>
                  <w:tcW w:w="4498" w:type="dxa"/>
                  <w:shd w:val="clear" w:color="auto" w:fill="084B81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35547DD" w14:textId="77777777" w:rsidR="00266543" w:rsidRDefault="00266543">
                  <w:pPr>
                    <w:rPr>
                      <w:rStyle w:val="divPARAGRAPHNAMEdiv"/>
                      <w:rFonts w:ascii="Century Gothic" w:eastAsia="Century Gothic" w:hAnsi="Century Gothic" w:cs="Century Gothic"/>
                      <w:b/>
                      <w:bCs/>
                      <w:vanish/>
                      <w:color w:val="FFFFFF"/>
                      <w:sz w:val="96"/>
                      <w:szCs w:val="96"/>
                      <w:shd w:val="clear" w:color="auto" w:fill="auto"/>
                    </w:rPr>
                  </w:pPr>
                </w:p>
              </w:tc>
              <w:tc>
                <w:tcPr>
                  <w:tcW w:w="3240" w:type="dxa"/>
                  <w:tcBorders>
                    <w:top w:val="single" w:sz="12" w:space="0" w:color="E3D7DA"/>
                  </w:tcBorders>
                  <w:shd w:val="clear" w:color="auto" w:fill="084B81"/>
                  <w:tcMar>
                    <w:top w:w="0" w:type="dxa"/>
                    <w:left w:w="0" w:type="dxa"/>
                    <w:bottom w:w="240" w:type="dxa"/>
                    <w:right w:w="0" w:type="dxa"/>
                  </w:tcMar>
                  <w:hideMark/>
                </w:tcPr>
                <w:p w14:paraId="09B2CAEC" w14:textId="77777777" w:rsidR="00266543" w:rsidRDefault="002571EE">
                  <w:pPr>
                    <w:pStyle w:val="div"/>
                    <w:spacing w:line="20" w:lineRule="atLeast"/>
                    <w:jc w:val="center"/>
                    <w:rPr>
                      <w:rStyle w:val="nametablediv"/>
                      <w:rFonts w:ascii="Century Gothic" w:eastAsia="Century Gothic" w:hAnsi="Century Gothic" w:cs="Century Gothic"/>
                      <w:b/>
                      <w:bCs/>
                      <w:color w:val="084B81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nametablediv"/>
                      <w:rFonts w:ascii="Century Gothic" w:eastAsia="Century Gothic" w:hAnsi="Century Gothic" w:cs="Century Gothic"/>
                      <w:b/>
                      <w:bCs/>
                      <w:color w:val="084B81"/>
                      <w:sz w:val="2"/>
                      <w:szCs w:val="2"/>
                      <w:shd w:val="clear" w:color="auto" w:fill="auto"/>
                    </w:rPr>
                    <w:t> </w:t>
                  </w:r>
                </w:p>
                <w:p w14:paraId="2B1F66D9" w14:textId="77777777" w:rsidR="00266543" w:rsidRDefault="00266543">
                  <w:pPr>
                    <w:pStyle w:val="nametabledivParagraph"/>
                    <w:shd w:val="clear" w:color="auto" w:fill="auto"/>
                    <w:spacing w:line="20" w:lineRule="atLeast"/>
                    <w:jc w:val="center"/>
                    <w:textAlignment w:val="auto"/>
                    <w:rPr>
                      <w:rStyle w:val="nametablediv"/>
                      <w:rFonts w:ascii="Century Gothic" w:eastAsia="Century Gothic" w:hAnsi="Century Gothic" w:cs="Century Gothic"/>
                      <w:b/>
                      <w:bCs/>
                      <w:color w:val="084B81"/>
                      <w:sz w:val="2"/>
                      <w:szCs w:val="2"/>
                      <w:shd w:val="clear" w:color="auto" w:fill="auto"/>
                    </w:rPr>
                  </w:pPr>
                </w:p>
              </w:tc>
              <w:tc>
                <w:tcPr>
                  <w:tcW w:w="4498" w:type="dxa"/>
                  <w:shd w:val="clear" w:color="auto" w:fill="084B81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6EB965A0" w14:textId="77777777" w:rsidR="00266543" w:rsidRDefault="00266543">
                  <w:pPr>
                    <w:pStyle w:val="nametabledivParagraph"/>
                    <w:shd w:val="clear" w:color="auto" w:fill="auto"/>
                    <w:spacing w:line="20" w:lineRule="atLeast"/>
                    <w:jc w:val="center"/>
                    <w:textAlignment w:val="auto"/>
                    <w:rPr>
                      <w:rStyle w:val="nametablediv"/>
                      <w:rFonts w:ascii="Century Gothic" w:eastAsia="Century Gothic" w:hAnsi="Century Gothic" w:cs="Century Gothic"/>
                      <w:b/>
                      <w:bCs/>
                      <w:color w:val="084B81"/>
                      <w:sz w:val="2"/>
                      <w:szCs w:val="2"/>
                      <w:shd w:val="clear" w:color="auto" w:fill="auto"/>
                    </w:rPr>
                  </w:pPr>
                </w:p>
              </w:tc>
            </w:tr>
          </w:tbl>
          <w:p w14:paraId="1D1EFA33" w14:textId="2212DFE8" w:rsidR="00266543" w:rsidRDefault="00C42E0A">
            <w:pPr>
              <w:pStyle w:val="divdocumentdivinnername"/>
              <w:spacing w:line="1125" w:lineRule="atLeast"/>
              <w:ind w:left="840" w:right="840"/>
              <w:jc w:val="center"/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z w:val="96"/>
                <w:szCs w:val="96"/>
              </w:rPr>
            </w:pPr>
            <w:proofErr w:type="spellStart"/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z w:val="96"/>
                <w:szCs w:val="96"/>
              </w:rPr>
              <w:t>Ihor</w:t>
            </w:r>
            <w:proofErr w:type="spellEnd"/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z w:val="96"/>
                <w:szCs w:val="96"/>
              </w:rPr>
              <w:t xml:space="preserve"> </w:t>
            </w:r>
            <w:proofErr w:type="spellStart"/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z w:val="96"/>
                <w:szCs w:val="96"/>
              </w:rPr>
              <w:t>Stoian</w:t>
            </w:r>
            <w:proofErr w:type="spellEnd"/>
          </w:p>
          <w:p w14:paraId="48DB2E32" w14:textId="62C09BD5" w:rsidR="00722451" w:rsidRPr="00722451" w:rsidRDefault="00FF3818">
            <w:pPr>
              <w:pStyle w:val="divdocumentdivinnername"/>
              <w:spacing w:line="1125" w:lineRule="atLeast"/>
              <w:ind w:left="840" w:right="840"/>
              <w:jc w:val="center"/>
              <w:rPr>
                <w:rStyle w:val="divPARAGRAPHNAMEdiv"/>
                <w:rFonts w:ascii="Century Gothic" w:eastAsia="Century Gothic" w:hAnsi="Century Gothic" w:cs="Century Gothic"/>
                <w:b/>
                <w:bCs/>
                <w:color w:val="FFFFFF" w:themeColor="background1"/>
                <w:sz w:val="56"/>
                <w:szCs w:val="56"/>
                <w:shd w:val="clear" w:color="auto" w:fill="auto"/>
              </w:rPr>
            </w:pPr>
            <w:r>
              <w:rPr>
                <w:rStyle w:val="span"/>
                <w:rFonts w:ascii="Calibri" w:eastAsia="Century Gothic" w:hAnsi="Calibri" w:cs="Calibri"/>
                <w:color w:val="FFFFFF" w:themeColor="background1"/>
                <w:sz w:val="56"/>
                <w:szCs w:val="56"/>
              </w:rPr>
              <w:t>Blockchain Developer | Full Stack Engineer</w:t>
            </w:r>
          </w:p>
          <w:p w14:paraId="487147E6" w14:textId="12204BE6" w:rsidR="00266543" w:rsidRDefault="00C42E0A">
            <w:pPr>
              <w:pStyle w:val="div"/>
              <w:spacing w:line="380" w:lineRule="atLeast"/>
              <w:ind w:left="840" w:right="840"/>
              <w:jc w:val="center"/>
              <w:rPr>
                <w:rStyle w:val="divPARAGRAPHCNTCdiv"/>
                <w:rFonts w:ascii="Century Gothic" w:eastAsia="Century Gothic" w:hAnsi="Century Gothic" w:cs="Century Gothic"/>
                <w:color w:val="FFFFFF"/>
                <w:sz w:val="18"/>
                <w:szCs w:val="18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vila.ambitiousdream</w:t>
            </w:r>
            <w:r w:rsidR="00EC1833" w:rsidRPr="00EC1833"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@gmail.com</w:t>
            </w:r>
            <w:r w:rsidR="00EE2F22">
              <w:rPr>
                <w:rStyle w:val="divPARAGRAPHCNTCdiv"/>
                <w:rFonts w:ascii="Century Gothic" w:eastAsia="Century Gothic" w:hAnsi="Century Gothic" w:cs="Century Gothic"/>
                <w:color w:val="FFFFFF"/>
                <w:sz w:val="18"/>
                <w:szCs w:val="18"/>
                <w:shd w:val="clear" w:color="auto" w:fill="auto"/>
              </w:rPr>
              <w:t xml:space="preserve"> </w:t>
            </w:r>
          </w:p>
          <w:p w14:paraId="3CE0266F" w14:textId="77777777" w:rsidR="00266543" w:rsidRDefault="00266543">
            <w:pPr>
              <w:pStyle w:val="div"/>
              <w:spacing w:line="100" w:lineRule="exact"/>
              <w:ind w:left="840" w:right="840"/>
              <w:jc w:val="center"/>
              <w:rPr>
                <w:rStyle w:val="divPARAGRAPHCNTCdiv"/>
                <w:rFonts w:ascii="Century Gothic" w:eastAsia="Century Gothic" w:hAnsi="Century Gothic" w:cs="Century Gothic"/>
                <w:color w:val="FFFFFF"/>
                <w:sz w:val="18"/>
                <w:szCs w:val="18"/>
                <w:shd w:val="clear" w:color="auto" w:fill="auto"/>
              </w:rPr>
            </w:pPr>
          </w:p>
        </w:tc>
      </w:tr>
    </w:tbl>
    <w:p w14:paraId="77F7D685" w14:textId="77777777" w:rsidR="00266543" w:rsidRDefault="00266543">
      <w:pPr>
        <w:rPr>
          <w:vanish/>
        </w:rPr>
        <w:sectPr w:rsidR="00266543">
          <w:headerReference w:type="default" r:id="rId7"/>
          <w:footerReference w:type="default" r:id="rId8"/>
          <w:pgSz w:w="12240" w:h="15840"/>
          <w:pgMar w:top="0" w:right="840" w:bottom="400" w:left="0" w:header="0" w:footer="0" w:gutter="0"/>
          <w:cols w:space="720"/>
        </w:sectPr>
      </w:pPr>
    </w:p>
    <w:p w14:paraId="79EDACD1" w14:textId="77777777" w:rsidR="00266543" w:rsidRDefault="00266543">
      <w:pPr>
        <w:rPr>
          <w:vanish/>
        </w:rPr>
      </w:pPr>
    </w:p>
    <w:p w14:paraId="2E0BBB8C" w14:textId="77777777" w:rsidR="00266543" w:rsidRDefault="00266543">
      <w:pPr>
        <w:rPr>
          <w:vanish/>
        </w:rPr>
      </w:pPr>
    </w:p>
    <w:tbl>
      <w:tblPr>
        <w:tblStyle w:val="displaytable"/>
        <w:tblW w:w="1600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600"/>
      </w:tblGrid>
      <w:tr w:rsidR="00266543" w14:paraId="4FB30CC5" w14:textId="77777777">
        <w:trPr>
          <w:tblCellSpacing w:w="0" w:type="dxa"/>
        </w:trPr>
        <w:tc>
          <w:tcPr>
            <w:tcW w:w="1600" w:type="dxa"/>
            <w:tcMar>
              <w:top w:w="38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1326B9D0" w14:textId="77777777" w:rsidR="00266543" w:rsidRDefault="002571EE">
            <w:pPr>
              <w:pStyle w:val="topborder"/>
              <w:rPr>
                <w:rStyle w:val="divdocumentdivSECTIONCNTCdivsectionnotbtnlnkdisplaycell"/>
                <w:rFonts w:ascii="Century Gothic" w:eastAsia="Century Gothic" w:hAnsi="Century Gothic" w:cs="Century Gothic"/>
                <w:color w:val="231F20"/>
              </w:rPr>
            </w:pPr>
            <w:r>
              <w:rPr>
                <w:rStyle w:val="divdocumentdivSECTIONCNTCdivsectionnotbtnlnkdisplaycell"/>
                <w:rFonts w:ascii="Century Gothic" w:eastAsia="Century Gothic" w:hAnsi="Century Gothic" w:cs="Century Gothic"/>
                <w:color w:val="231F20"/>
              </w:rPr>
              <w:t> </w:t>
            </w:r>
          </w:p>
        </w:tc>
      </w:tr>
    </w:tbl>
    <w:p w14:paraId="22FDC1DA" w14:textId="77777777" w:rsidR="00266543" w:rsidRDefault="002571EE">
      <w:pPr>
        <w:pStyle w:val="divdocumentdivsectiontitle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Summary</w:t>
      </w:r>
    </w:p>
    <w:p w14:paraId="2E59834B" w14:textId="3CD212F8" w:rsidR="000916E5" w:rsidRPr="000916E5" w:rsidRDefault="000916E5" w:rsidP="000916E5">
      <w:pPr>
        <w:pStyle w:val="p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 w:rsidRPr="000916E5">
        <w:rPr>
          <w:rFonts w:ascii="Century Gothic" w:eastAsia="Century Gothic" w:hAnsi="Century Gothic" w:cs="Century Gothic"/>
          <w:color w:val="231F20"/>
          <w:sz w:val="18"/>
          <w:szCs w:val="18"/>
        </w:rPr>
        <w:t>Voracious so</w:t>
      </w:r>
      <w:r>
        <w:rPr>
          <w:rFonts w:ascii="Calibri" w:eastAsia="Century Gothic" w:hAnsi="Calibri" w:cs="Calibri"/>
          <w:color w:val="231F20"/>
          <w:sz w:val="18"/>
          <w:szCs w:val="18"/>
        </w:rPr>
        <w:t>ft</w:t>
      </w:r>
      <w:r w:rsidRPr="000916E5">
        <w:rPr>
          <w:rFonts w:ascii="Century Gothic" w:eastAsia="Century Gothic" w:hAnsi="Century Gothic" w:cs="Century Gothic"/>
          <w:color w:val="231F20"/>
          <w:sz w:val="18"/>
          <w:szCs w:val="18"/>
        </w:rPr>
        <w:t>ware engineer with over 8 years of experience and proven leadership and development skills.</w:t>
      </w:r>
    </w:p>
    <w:p w14:paraId="48469182" w14:textId="72FCBBAE" w:rsidR="000916E5" w:rsidRPr="000916E5" w:rsidRDefault="000916E5" w:rsidP="000916E5">
      <w:pPr>
        <w:pStyle w:val="p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 w:rsidRPr="000916E5">
        <w:rPr>
          <w:rFonts w:ascii="Century Gothic" w:eastAsia="Century Gothic" w:hAnsi="Century Gothic" w:cs="Century Gothic"/>
          <w:color w:val="231F20"/>
          <w:sz w:val="18"/>
          <w:szCs w:val="18"/>
        </w:rPr>
        <w:t>Young-eyed Blockchain Developer with almost 4 years of hands-on experience in developing scalable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  <w:r w:rsidRPr="000916E5">
        <w:rPr>
          <w:rFonts w:ascii="Century Gothic" w:eastAsia="Century Gothic" w:hAnsi="Century Gothic" w:cs="Century Gothic"/>
          <w:color w:val="231F20"/>
          <w:sz w:val="18"/>
          <w:szCs w:val="18"/>
        </w:rPr>
        <w:t>Blockchain development using a wide range of programming languages, frameworks, AI and best code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  <w:r w:rsidRPr="000916E5">
        <w:rPr>
          <w:rFonts w:ascii="Century Gothic" w:eastAsia="Century Gothic" w:hAnsi="Century Gothic" w:cs="Century Gothic"/>
          <w:color w:val="231F20"/>
          <w:sz w:val="18"/>
          <w:szCs w:val="18"/>
        </w:rPr>
        <w:t>practices.</w:t>
      </w:r>
    </w:p>
    <w:p w14:paraId="56490908" w14:textId="77777777" w:rsidR="000916E5" w:rsidRPr="000916E5" w:rsidRDefault="000916E5" w:rsidP="000916E5">
      <w:pPr>
        <w:pStyle w:val="p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 w:rsidRPr="000916E5">
        <w:rPr>
          <w:rFonts w:ascii="Century Gothic" w:eastAsia="Century Gothic" w:hAnsi="Century Gothic" w:cs="Century Gothic"/>
          <w:color w:val="231F20"/>
          <w:sz w:val="18"/>
          <w:szCs w:val="18"/>
        </w:rPr>
        <w:t>An efficient learner with practical expertise in new technology and automated testing, seeking a full stack</w:t>
      </w:r>
    </w:p>
    <w:p w14:paraId="7C028B54" w14:textId="4AEC6BD2" w:rsidR="00266543" w:rsidRDefault="000916E5" w:rsidP="000916E5">
      <w:pPr>
        <w:pStyle w:val="p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 w:rsidRPr="000916E5">
        <w:rPr>
          <w:rFonts w:ascii="Century Gothic" w:eastAsia="Century Gothic" w:hAnsi="Century Gothic" w:cs="Century Gothic"/>
          <w:color w:val="231F20"/>
          <w:sz w:val="18"/>
          <w:szCs w:val="18"/>
        </w:rPr>
        <w:t>developer position.</w:t>
      </w:r>
    </w:p>
    <w:tbl>
      <w:tblPr>
        <w:tblStyle w:val="displaytable"/>
        <w:tblW w:w="1600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600"/>
      </w:tblGrid>
      <w:tr w:rsidR="00266543" w14:paraId="31E61625" w14:textId="77777777">
        <w:trPr>
          <w:tblCellSpacing w:w="0" w:type="dxa"/>
        </w:trPr>
        <w:tc>
          <w:tcPr>
            <w:tcW w:w="1600" w:type="dxa"/>
            <w:tcMar>
              <w:top w:w="42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08A80C21" w14:textId="77777777" w:rsidR="00266543" w:rsidRDefault="002571EE">
            <w:pPr>
              <w:pStyle w:val="topborder"/>
              <w:rPr>
                <w:rStyle w:val="displaycell"/>
                <w:rFonts w:ascii="Century Gothic" w:eastAsia="Century Gothic" w:hAnsi="Century Gothic" w:cs="Century Gothic"/>
                <w:color w:val="231F20"/>
              </w:rPr>
            </w:pPr>
            <w:r>
              <w:rPr>
                <w:rStyle w:val="displaycell"/>
                <w:rFonts w:ascii="Century Gothic" w:eastAsia="Century Gothic" w:hAnsi="Century Gothic" w:cs="Century Gothic"/>
                <w:color w:val="231F20"/>
              </w:rPr>
              <w:t> </w:t>
            </w:r>
          </w:p>
        </w:tc>
      </w:tr>
    </w:tbl>
    <w:p w14:paraId="62EC6035" w14:textId="77777777" w:rsidR="00266543" w:rsidRDefault="002571EE">
      <w:pPr>
        <w:pStyle w:val="divdocumentdivsectiontitle"/>
        <w:pBdr>
          <w:bottom w:val="none" w:sz="0" w:space="5" w:color="auto"/>
        </w:pBdr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Skills</w:t>
      </w:r>
    </w:p>
    <w:tbl>
      <w:tblPr>
        <w:tblStyle w:val="divdocument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280"/>
        <w:gridCol w:w="5280"/>
      </w:tblGrid>
      <w:tr w:rsidR="00266543" w14:paraId="1013A7C8" w14:textId="77777777">
        <w:tc>
          <w:tcPr>
            <w:tcW w:w="52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C08A66C" w14:textId="77777777" w:rsidR="00266543" w:rsidRDefault="002571EE" w:rsidP="000916E5">
            <w:pPr>
              <w:pStyle w:val="divdocumentulli"/>
              <w:numPr>
                <w:ilvl w:val="0"/>
                <w:numId w:val="1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Planning &amp; Organizing</w:t>
            </w:r>
          </w:p>
          <w:p w14:paraId="3E62C5E5" w14:textId="77777777" w:rsidR="000916E5" w:rsidRDefault="000916E5" w:rsidP="000916E5">
            <w:pPr>
              <w:pStyle w:val="divdocumentulli"/>
              <w:spacing w:line="280" w:lineRule="atLeast"/>
              <w:ind w:left="380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 xml:space="preserve">Cryptography, Smart Contracts, Consensus Algorithms Ethereum, Solana, Web3, Solidity, Rust, Haskell, Golang, Cosmos, </w:t>
            </w:r>
            <w:proofErr w:type="spellStart"/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Cosmwasm</w:t>
            </w:r>
            <w:proofErr w:type="spellEnd"/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 xml:space="preserve"> SDK</w:t>
            </w:r>
          </w:p>
          <w:p w14:paraId="6BCC6BB1" w14:textId="77777777" w:rsidR="000916E5" w:rsidRDefault="000916E5" w:rsidP="000916E5">
            <w:pPr>
              <w:pStyle w:val="divdocumentulli"/>
              <w:numPr>
                <w:ilvl w:val="0"/>
                <w:numId w:val="1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Teamwork</w:t>
            </w:r>
          </w:p>
          <w:p w14:paraId="6DA126FE" w14:textId="79D9B2B8" w:rsidR="000916E5" w:rsidRDefault="000916E5" w:rsidP="000916E5">
            <w:pPr>
              <w:pStyle w:val="divdocumentulli"/>
              <w:spacing w:line="280" w:lineRule="atLeast"/>
              <w:ind w:left="380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DevOps, CI/CD, Docker, Git, Jira, Trello</w:t>
            </w:r>
          </w:p>
        </w:tc>
        <w:tc>
          <w:tcPr>
            <w:tcW w:w="52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8B074BF" w14:textId="2DB4492F" w:rsidR="00266543" w:rsidRDefault="000916E5" w:rsidP="000916E5">
            <w:pPr>
              <w:pStyle w:val="divdocumentulli"/>
              <w:numPr>
                <w:ilvl w:val="0"/>
                <w:numId w:val="2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Web Programming</w:t>
            </w:r>
          </w:p>
          <w:p w14:paraId="0430AF79" w14:textId="77777777" w:rsidR="000916E5" w:rsidRDefault="000916E5" w:rsidP="000916E5">
            <w:pPr>
              <w:pStyle w:val="divdocumentulli"/>
              <w:spacing w:line="280" w:lineRule="atLeast"/>
              <w:ind w:left="380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JavaScript, Python, HTML_CSS, React.js, Typescript, Angular.js, Vue.js, Node.js, MySQL, MongoDB</w:t>
            </w:r>
          </w:p>
          <w:p w14:paraId="67F5F66C" w14:textId="77777777" w:rsidR="000916E5" w:rsidRDefault="000916E5" w:rsidP="000916E5">
            <w:pPr>
              <w:pStyle w:val="divdocumentulli"/>
              <w:spacing w:line="280" w:lineRule="atLeast"/>
              <w:ind w:left="380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</w:p>
          <w:p w14:paraId="1775582B" w14:textId="77777777" w:rsidR="000916E5" w:rsidRDefault="000916E5" w:rsidP="000916E5">
            <w:pPr>
              <w:pStyle w:val="divdocumentulli"/>
              <w:numPr>
                <w:ilvl w:val="0"/>
                <w:numId w:val="2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Cloud Computing</w:t>
            </w:r>
          </w:p>
          <w:p w14:paraId="5BE234E2" w14:textId="45AF05D7" w:rsidR="000916E5" w:rsidRDefault="000916E5" w:rsidP="000916E5">
            <w:pPr>
              <w:pStyle w:val="divdocumentulli"/>
              <w:spacing w:line="280" w:lineRule="atLeast"/>
              <w:ind w:left="380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AWS, GCP, IBM Cloud, Microsoft Azure</w:t>
            </w:r>
          </w:p>
        </w:tc>
      </w:tr>
    </w:tbl>
    <w:p w14:paraId="5D1869CA" w14:textId="77777777" w:rsidR="00266543" w:rsidRDefault="00266543">
      <w:pPr>
        <w:rPr>
          <w:vanish/>
        </w:rPr>
      </w:pPr>
    </w:p>
    <w:tbl>
      <w:tblPr>
        <w:tblStyle w:val="displaytable"/>
        <w:tblW w:w="1600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600"/>
      </w:tblGrid>
      <w:tr w:rsidR="00266543" w14:paraId="55200F58" w14:textId="77777777">
        <w:trPr>
          <w:tblCellSpacing w:w="0" w:type="dxa"/>
        </w:trPr>
        <w:tc>
          <w:tcPr>
            <w:tcW w:w="1600" w:type="dxa"/>
            <w:tcMar>
              <w:top w:w="42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0C9F44D3" w14:textId="77777777" w:rsidR="00266543" w:rsidRDefault="002571EE">
            <w:pPr>
              <w:pStyle w:val="topborder"/>
              <w:rPr>
                <w:rStyle w:val="displaycell"/>
                <w:rFonts w:ascii="Century Gothic" w:eastAsia="Century Gothic" w:hAnsi="Century Gothic" w:cs="Century Gothic"/>
                <w:color w:val="231F20"/>
              </w:rPr>
            </w:pPr>
            <w:r>
              <w:rPr>
                <w:rStyle w:val="displaycell"/>
                <w:rFonts w:ascii="Century Gothic" w:eastAsia="Century Gothic" w:hAnsi="Century Gothic" w:cs="Century Gothic"/>
                <w:color w:val="231F20"/>
              </w:rPr>
              <w:t> </w:t>
            </w:r>
          </w:p>
        </w:tc>
      </w:tr>
    </w:tbl>
    <w:p w14:paraId="49F981C1" w14:textId="20363179" w:rsidR="00266543" w:rsidRDefault="002571EE">
      <w:pPr>
        <w:pStyle w:val="divdocumentdivsectiontitle"/>
        <w:pBdr>
          <w:bottom w:val="none" w:sz="0" w:space="5" w:color="auto"/>
        </w:pBdr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Experience</w:t>
      </w:r>
    </w:p>
    <w:p w14:paraId="66857887" w14:textId="2B65EF38" w:rsidR="00722451" w:rsidRDefault="000916E5" w:rsidP="00722451">
      <w:pPr>
        <w:pStyle w:val="divdocumentsinglecolumn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jobtitle"/>
          <w:rFonts w:ascii="Century Gothic" w:eastAsia="Century Gothic" w:hAnsi="Century Gothic" w:cs="Century Gothic"/>
          <w:color w:val="231F20"/>
          <w:sz w:val="18"/>
          <w:szCs w:val="18"/>
        </w:rPr>
        <w:t>Freelance</w:t>
      </w:r>
      <w:r w:rsidR="00722451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| 11/2022 - Current</w:t>
      </w:r>
      <w:r w:rsidR="00722451">
        <w:rPr>
          <w:rStyle w:val="singlecolumnspanpaddedlinenth-child1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</w:p>
    <w:p w14:paraId="296DB2E1" w14:textId="25739A45" w:rsidR="00722451" w:rsidRDefault="000916E5" w:rsidP="00722451">
      <w:pPr>
        <w:pStyle w:val="spanpaddedline"/>
        <w:spacing w:line="280" w:lineRule="atLeast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Upwork –</w:t>
      </w:r>
      <w:r w:rsidR="00722451"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Orlando, FL</w:t>
      </w:r>
    </w:p>
    <w:p w14:paraId="56BBF7A9" w14:textId="77777777" w:rsidR="000916E5" w:rsidRPr="000916E5" w:rsidRDefault="000916E5" w:rsidP="000916E5">
      <w:pPr>
        <w:pStyle w:val="divdocumentulli"/>
        <w:numPr>
          <w:ilvl w:val="0"/>
          <w:numId w:val="3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 w:rsidRP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Designed and Developed 2 kinds of Smart Contract architecture for implementing scalable, secure and maintainable software solutions, generating more profitably.</w:t>
      </w:r>
    </w:p>
    <w:p w14:paraId="0418F62D" w14:textId="77777777" w:rsidR="000916E5" w:rsidRPr="000916E5" w:rsidRDefault="000916E5" w:rsidP="000916E5">
      <w:pPr>
        <w:pStyle w:val="divdocumentulli"/>
        <w:numPr>
          <w:ilvl w:val="0"/>
          <w:numId w:val="3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 w:rsidRP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Demonstrated Existing DEX protocol on the Solana chain, achieving a 20% reduction in the processing fee of standard trading.</w:t>
      </w:r>
    </w:p>
    <w:p w14:paraId="4CA8BF6A" w14:textId="77777777" w:rsidR="000916E5" w:rsidRPr="000916E5" w:rsidRDefault="000916E5" w:rsidP="000916E5">
      <w:pPr>
        <w:pStyle w:val="divdocumentulli"/>
        <w:numPr>
          <w:ilvl w:val="0"/>
          <w:numId w:val="3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 w:rsidRP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Presented in creating a public Proof of History blockchain by using cosmos SDK.</w:t>
      </w:r>
    </w:p>
    <w:p w14:paraId="00C41FA7" w14:textId="41791818" w:rsidR="000916E5" w:rsidRPr="000916E5" w:rsidRDefault="000916E5" w:rsidP="000916E5">
      <w:pPr>
        <w:pStyle w:val="divdocumentulli"/>
        <w:numPr>
          <w:ilvl w:val="0"/>
          <w:numId w:val="3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 w:rsidRP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Created Crypto Trade/Arbitr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age</w:t>
      </w:r>
      <w:r w:rsidRP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bot that create profit based on </w:t>
      </w:r>
      <w:proofErr w:type="spellStart"/>
      <w:r w:rsidRP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blox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R</w:t>
      </w:r>
      <w:r w:rsidRP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oute</w:t>
      </w:r>
      <w:proofErr w:type="spellEnd"/>
      <w:r w:rsidRP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by using </w:t>
      </w:r>
      <w:proofErr w:type="spellStart"/>
      <w:r w:rsidRP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GoLang</w:t>
      </w:r>
      <w:proofErr w:type="spellEnd"/>
      <w:r w:rsidRP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.</w:t>
      </w:r>
    </w:p>
    <w:p w14:paraId="5A14AEDF" w14:textId="7EFEEA7C" w:rsidR="00722451" w:rsidRDefault="000916E5" w:rsidP="000916E5">
      <w:pPr>
        <w:pStyle w:val="divdocumentulli"/>
        <w:numPr>
          <w:ilvl w:val="0"/>
          <w:numId w:val="3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 w:rsidRP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Coordinated closed with 3 developers to create NFT Marketplace using Solidity and Typescript.</w:t>
      </w:r>
    </w:p>
    <w:p w14:paraId="4E4D92A2" w14:textId="77777777" w:rsidR="00722451" w:rsidRPr="00722451" w:rsidRDefault="00722451" w:rsidP="00722451">
      <w:pPr>
        <w:pStyle w:val="divdocumentulli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</w:p>
    <w:p w14:paraId="03F39A57" w14:textId="648A5D94" w:rsidR="00266543" w:rsidRDefault="002571EE">
      <w:pPr>
        <w:pStyle w:val="divdocumentsinglecolumn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jobtitle"/>
          <w:rFonts w:ascii="Century Gothic" w:eastAsia="Century Gothic" w:hAnsi="Century Gothic" w:cs="Century Gothic"/>
          <w:color w:val="231F20"/>
          <w:sz w:val="18"/>
          <w:szCs w:val="18"/>
        </w:rPr>
        <w:t>Blockchain Developer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| 11/202</w:t>
      </w:r>
      <w:r w:rsid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1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  <w:r w:rsid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–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  <w:r w:rsid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10/2022</w:t>
      </w:r>
      <w:r>
        <w:rPr>
          <w:rStyle w:val="singlecolumnspanpaddedlinenth-child1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</w:p>
    <w:p w14:paraId="3374AB30" w14:textId="77777777" w:rsidR="00266543" w:rsidRDefault="002571EE">
      <w:pPr>
        <w:pStyle w:val="spanpaddedline"/>
        <w:spacing w:line="280" w:lineRule="atLeast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The </w:t>
      </w:r>
      <w:proofErr w:type="spellStart"/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Kryptomon</w:t>
      </w:r>
      <w:proofErr w:type="spellEnd"/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Company Ltd - Amsterdam, Netherlands</w:t>
      </w:r>
      <w:r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 w14:paraId="3B2D7BEB" w14:textId="77777777" w:rsidR="000916E5" w:rsidRPr="000916E5" w:rsidRDefault="000916E5" w:rsidP="000916E5">
      <w:pPr>
        <w:pStyle w:val="divdocumentulli"/>
        <w:numPr>
          <w:ilvl w:val="0"/>
          <w:numId w:val="3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 w:rsidRP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Led in developing 3 tools that became the foundation for the intersection between Web3 and FinTech.</w:t>
      </w:r>
    </w:p>
    <w:p w14:paraId="5AF7BF4F" w14:textId="77777777" w:rsidR="000916E5" w:rsidRPr="000916E5" w:rsidRDefault="000916E5" w:rsidP="000916E5">
      <w:pPr>
        <w:pStyle w:val="divdocumentulli"/>
        <w:numPr>
          <w:ilvl w:val="0"/>
          <w:numId w:val="3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 w:rsidRP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Implemented Breed smart contracts by adding a particular hash system, attracting 5% more clients than the previous quarter.</w:t>
      </w:r>
    </w:p>
    <w:p w14:paraId="6D732AD7" w14:textId="77777777" w:rsidR="000916E5" w:rsidRPr="000916E5" w:rsidRDefault="000916E5" w:rsidP="000916E5">
      <w:pPr>
        <w:pStyle w:val="divdocumentulli"/>
        <w:numPr>
          <w:ilvl w:val="0"/>
          <w:numId w:val="3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 w:rsidRP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Coordinated with the team to create a NFT item marketplace in an Agile/Scrum environment, increasing development speed and quality by 20%.</w:t>
      </w:r>
    </w:p>
    <w:p w14:paraId="763F5E95" w14:textId="77777777" w:rsidR="000916E5" w:rsidRPr="000916E5" w:rsidRDefault="000916E5" w:rsidP="000916E5">
      <w:pPr>
        <w:pStyle w:val="divdocumentulli"/>
        <w:numPr>
          <w:ilvl w:val="0"/>
          <w:numId w:val="3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 w:rsidRP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Guided 2 junior developers to create a structured staking platform by using web3 tech.</w:t>
      </w:r>
    </w:p>
    <w:p w14:paraId="5175E04F" w14:textId="781C6A4B" w:rsidR="00266543" w:rsidRDefault="000916E5" w:rsidP="000916E5">
      <w:pPr>
        <w:pStyle w:val="divdocumentulli"/>
        <w:numPr>
          <w:ilvl w:val="0"/>
          <w:numId w:val="3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 w:rsidRP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Chaired daily Scrum meetings to discuss each goal and blocker for a day</w:t>
      </w:r>
    </w:p>
    <w:p w14:paraId="322B2944" w14:textId="70E16D05" w:rsidR="00266543" w:rsidRDefault="002571EE">
      <w:pPr>
        <w:pStyle w:val="divdocumentsinglecolumn"/>
        <w:spacing w:before="300"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jobtitle"/>
          <w:rFonts w:ascii="Century Gothic" w:eastAsia="Century Gothic" w:hAnsi="Century Gothic" w:cs="Century Gothic"/>
          <w:color w:val="231F20"/>
          <w:sz w:val="18"/>
          <w:szCs w:val="18"/>
        </w:rPr>
        <w:lastRenderedPageBreak/>
        <w:t>Software Engineer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| 0</w:t>
      </w:r>
      <w:r w:rsid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1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/2020 - </w:t>
      </w:r>
      <w:r w:rsid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10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/202</w:t>
      </w:r>
      <w:r w:rsid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1</w:t>
      </w:r>
      <w:r>
        <w:rPr>
          <w:rStyle w:val="singlecolumnspanpaddedlinenth-child1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</w:p>
    <w:p w14:paraId="3CDAE521" w14:textId="77777777" w:rsidR="00266543" w:rsidRDefault="002571EE">
      <w:pPr>
        <w:pStyle w:val="spanpaddedline"/>
        <w:spacing w:line="280" w:lineRule="atLeast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SLAMCOIN Company - Riyadh, Saudi Arabia</w:t>
      </w:r>
      <w:r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 w14:paraId="610E88C4" w14:textId="77777777" w:rsidR="000916E5" w:rsidRPr="000916E5" w:rsidRDefault="000916E5" w:rsidP="000916E5">
      <w:pPr>
        <w:pStyle w:val="divdocumentulli"/>
        <w:numPr>
          <w:ilvl w:val="0"/>
          <w:numId w:val="4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 w:rsidRP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Created Secured ERC-20 Finance Token by using EIP-1400 protocol.</w:t>
      </w:r>
    </w:p>
    <w:p w14:paraId="05A1A1A5" w14:textId="77777777" w:rsidR="000916E5" w:rsidRPr="000916E5" w:rsidRDefault="000916E5" w:rsidP="000916E5">
      <w:pPr>
        <w:pStyle w:val="divdocumentulli"/>
        <w:numPr>
          <w:ilvl w:val="0"/>
          <w:numId w:val="4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 w:rsidRP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Conducted Play-2-Earn staking game platform on 3 chains contributes to increasing user marketing.</w:t>
      </w:r>
    </w:p>
    <w:p w14:paraId="24C2F3A3" w14:textId="77777777" w:rsidR="000916E5" w:rsidRPr="000916E5" w:rsidRDefault="000916E5" w:rsidP="000916E5">
      <w:pPr>
        <w:pStyle w:val="divdocumentulli"/>
        <w:numPr>
          <w:ilvl w:val="0"/>
          <w:numId w:val="4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 w:rsidRP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Introduced Olympus DAO to different networks; created a separate system with the main product.</w:t>
      </w:r>
    </w:p>
    <w:p w14:paraId="66096CA2" w14:textId="77777777" w:rsidR="000916E5" w:rsidRPr="000916E5" w:rsidRDefault="000916E5" w:rsidP="000916E5">
      <w:pPr>
        <w:pStyle w:val="divdocumentulli"/>
        <w:numPr>
          <w:ilvl w:val="0"/>
          <w:numId w:val="4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 w:rsidRP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Audited 5 smart contracts related to cyber security to guard against various kinds of attack.</w:t>
      </w:r>
    </w:p>
    <w:p w14:paraId="12997A71" w14:textId="77777777" w:rsidR="000916E5" w:rsidRPr="000916E5" w:rsidRDefault="000916E5" w:rsidP="000916E5">
      <w:pPr>
        <w:pStyle w:val="divdocumentulli"/>
        <w:numPr>
          <w:ilvl w:val="0"/>
          <w:numId w:val="4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 w:rsidRP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Integrated smart contracts into the front end on wallet and marketplace with web3 tech.</w:t>
      </w:r>
    </w:p>
    <w:p w14:paraId="47E978B1" w14:textId="24FAF0A2" w:rsidR="00266543" w:rsidRDefault="000916E5" w:rsidP="000916E5">
      <w:pPr>
        <w:pStyle w:val="divdocumentulli"/>
        <w:numPr>
          <w:ilvl w:val="0"/>
          <w:numId w:val="4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 w:rsidRP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Designed, Organized and Managed public/private cloud infrastructures using AWS, including EC2 and Auto-Scaling in launching EC2 instances.</w:t>
      </w:r>
    </w:p>
    <w:p w14:paraId="62C80759" w14:textId="05AC3580" w:rsidR="00266543" w:rsidRDefault="002571EE">
      <w:pPr>
        <w:pStyle w:val="divdocumentsinglecolumn"/>
        <w:spacing w:before="300"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jobtitle"/>
          <w:rFonts w:ascii="Century Gothic" w:eastAsia="Century Gothic" w:hAnsi="Century Gothic" w:cs="Century Gothic"/>
          <w:color w:val="231F20"/>
          <w:sz w:val="18"/>
          <w:szCs w:val="18"/>
        </w:rPr>
        <w:t>Senior Software Developer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| 0</w:t>
      </w:r>
      <w:r w:rsid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4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/2018 - </w:t>
      </w:r>
      <w:r w:rsid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12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/20</w:t>
      </w:r>
      <w:r w:rsid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19</w:t>
      </w:r>
      <w:r>
        <w:rPr>
          <w:rStyle w:val="singlecolumnspanpaddedlinenth-child1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</w:p>
    <w:p w14:paraId="2ECED480" w14:textId="77777777" w:rsidR="00266543" w:rsidRDefault="002571EE">
      <w:pPr>
        <w:pStyle w:val="spanpaddedline"/>
        <w:spacing w:line="280" w:lineRule="atLeast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ALUX BANK - Naples, Italy</w:t>
      </w:r>
      <w:r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 w14:paraId="641C1BA3" w14:textId="10C4FB78" w:rsidR="000916E5" w:rsidRPr="000916E5" w:rsidRDefault="000916E5" w:rsidP="000916E5">
      <w:pPr>
        <w:pStyle w:val="divdocumentulli"/>
        <w:numPr>
          <w:ilvl w:val="0"/>
          <w:numId w:val="5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 w:rsidRP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Devised and Unified so</w:t>
      </w:r>
      <w:r>
        <w:rPr>
          <w:rStyle w:val="span"/>
          <w:rFonts w:ascii="Calibri" w:eastAsia="Century Gothic" w:hAnsi="Calibri" w:cs="Calibri"/>
          <w:color w:val="231F20"/>
          <w:sz w:val="18"/>
          <w:szCs w:val="18"/>
        </w:rPr>
        <w:t>ft</w:t>
      </w:r>
      <w:r w:rsidRP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ware that helped customers to simulate loans which increased the loans by 10%.</w:t>
      </w:r>
    </w:p>
    <w:p w14:paraId="255D220C" w14:textId="6FEFD2C1" w:rsidR="000916E5" w:rsidRPr="000916E5" w:rsidRDefault="000916E5" w:rsidP="000916E5">
      <w:pPr>
        <w:pStyle w:val="divdocumentulli"/>
        <w:numPr>
          <w:ilvl w:val="0"/>
          <w:numId w:val="5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 w:rsidRP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Released Fund system based on the ERC20 Token standard to join into the full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-</w:t>
      </w:r>
      <w:r w:rsidRP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access Fundamental system.</w:t>
      </w:r>
    </w:p>
    <w:p w14:paraId="00EFEB13" w14:textId="77777777" w:rsidR="000916E5" w:rsidRPr="000916E5" w:rsidRDefault="000916E5" w:rsidP="000916E5">
      <w:pPr>
        <w:pStyle w:val="divdocumentulli"/>
        <w:numPr>
          <w:ilvl w:val="0"/>
          <w:numId w:val="5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 w:rsidRP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Completed over 40 automated tests for every new feature to identify in solidity smart contract and rectify bugs.</w:t>
      </w:r>
    </w:p>
    <w:p w14:paraId="7F1FE330" w14:textId="0F19DAAC" w:rsidR="00266543" w:rsidRDefault="000916E5" w:rsidP="000916E5">
      <w:pPr>
        <w:pStyle w:val="divdocumentulli"/>
        <w:numPr>
          <w:ilvl w:val="0"/>
          <w:numId w:val="5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 w:rsidRP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Analyzed and Troubleshooted performance bottlenecks in 4 existing backend systems, such as database queries and storage solutions, to increase usage.</w:t>
      </w:r>
    </w:p>
    <w:p w14:paraId="055BA3A0" w14:textId="111223F2" w:rsidR="00266543" w:rsidRDefault="002571EE">
      <w:pPr>
        <w:pStyle w:val="divdocumentsinglecolumn"/>
        <w:spacing w:before="300"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jobtitle"/>
          <w:rFonts w:ascii="Century Gothic" w:eastAsia="Century Gothic" w:hAnsi="Century Gothic" w:cs="Century Gothic"/>
          <w:color w:val="231F20"/>
          <w:sz w:val="18"/>
          <w:szCs w:val="18"/>
        </w:rPr>
        <w:t xml:space="preserve">Web </w:t>
      </w:r>
      <w:r>
        <w:rPr>
          <w:rStyle w:val="jobtitle"/>
          <w:rFonts w:ascii="Century Gothic" w:eastAsia="Century Gothic" w:hAnsi="Century Gothic" w:cs="Century Gothic"/>
          <w:color w:val="231F20"/>
          <w:sz w:val="18"/>
          <w:szCs w:val="18"/>
        </w:rPr>
        <w:t>Developer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| 0</w:t>
      </w:r>
      <w:r w:rsid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8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/201</w:t>
      </w:r>
      <w:r w:rsid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4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- 01/2018</w:t>
      </w:r>
      <w:r>
        <w:rPr>
          <w:rStyle w:val="singlecolumnspanpaddedlinenth-child1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</w:p>
    <w:p w14:paraId="27A0D5EB" w14:textId="77777777" w:rsidR="00266543" w:rsidRDefault="002571EE">
      <w:pPr>
        <w:pStyle w:val="spanpaddedline"/>
        <w:spacing w:line="280" w:lineRule="atLeast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Twelve Cupcakes - Singapore, Singapore</w:t>
      </w:r>
      <w:r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 w14:paraId="08C36B30" w14:textId="77777777" w:rsidR="000916E5" w:rsidRPr="000916E5" w:rsidRDefault="000916E5" w:rsidP="000916E5">
      <w:pPr>
        <w:pStyle w:val="divdocumentulli"/>
        <w:numPr>
          <w:ilvl w:val="0"/>
          <w:numId w:val="6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 w:rsidRP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Designed websites, portals and large-scale web applications for multiple clients.</w:t>
      </w:r>
    </w:p>
    <w:p w14:paraId="4BF3CF4D" w14:textId="77777777" w:rsidR="000916E5" w:rsidRPr="000916E5" w:rsidRDefault="000916E5" w:rsidP="000916E5">
      <w:pPr>
        <w:pStyle w:val="divdocumentulli"/>
        <w:numPr>
          <w:ilvl w:val="0"/>
          <w:numId w:val="6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 w:rsidRP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Redesigned sites to enhance navigation and improve visual appeal.</w:t>
      </w:r>
    </w:p>
    <w:p w14:paraId="6364A605" w14:textId="77777777" w:rsidR="000916E5" w:rsidRPr="000916E5" w:rsidRDefault="000916E5" w:rsidP="000916E5">
      <w:pPr>
        <w:pStyle w:val="divdocumentulli"/>
        <w:numPr>
          <w:ilvl w:val="0"/>
          <w:numId w:val="6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 w:rsidRP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Designed visual and graphic images to use on multiple platforms.</w:t>
      </w:r>
    </w:p>
    <w:p w14:paraId="274200FC" w14:textId="77777777" w:rsidR="000916E5" w:rsidRPr="000916E5" w:rsidRDefault="000916E5" w:rsidP="000916E5">
      <w:pPr>
        <w:pStyle w:val="divdocumentulli"/>
        <w:numPr>
          <w:ilvl w:val="0"/>
          <w:numId w:val="6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 w:rsidRP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Built layouts according to customer parameters using HTML5 and CSS3.</w:t>
      </w:r>
    </w:p>
    <w:p w14:paraId="2A2C7DFE" w14:textId="77777777" w:rsidR="000916E5" w:rsidRPr="000916E5" w:rsidRDefault="000916E5" w:rsidP="000916E5">
      <w:pPr>
        <w:pStyle w:val="divdocumentulli"/>
        <w:numPr>
          <w:ilvl w:val="0"/>
          <w:numId w:val="6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 w:rsidRP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Validated code for proper structuring, security and compatibility with different browsers, devices or operating systems.</w:t>
      </w:r>
    </w:p>
    <w:p w14:paraId="07EA46D4" w14:textId="77777777" w:rsidR="000916E5" w:rsidRPr="000916E5" w:rsidRDefault="000916E5" w:rsidP="000916E5">
      <w:pPr>
        <w:pStyle w:val="divdocumentulli"/>
        <w:numPr>
          <w:ilvl w:val="0"/>
          <w:numId w:val="6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 w:rsidRP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Lectured DevOps for 4 modules - Security, Performance Measurements, Benefits Profits - using JAZN, J2EE, and ESS.</w:t>
      </w:r>
    </w:p>
    <w:p w14:paraId="41ABE66B" w14:textId="77777777" w:rsidR="000916E5" w:rsidRPr="000916E5" w:rsidRDefault="000916E5" w:rsidP="000916E5">
      <w:pPr>
        <w:pStyle w:val="divdocumentulli"/>
        <w:numPr>
          <w:ilvl w:val="0"/>
          <w:numId w:val="6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 w:rsidRP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Resolved over 250 critical software bugs to resolve issues and improve performance to ensure ongoing operations.</w:t>
      </w:r>
    </w:p>
    <w:p w14:paraId="7AB36192" w14:textId="77777777" w:rsidR="000916E5" w:rsidRPr="000916E5" w:rsidRDefault="000916E5" w:rsidP="000916E5">
      <w:pPr>
        <w:pStyle w:val="divdocumentulli"/>
        <w:numPr>
          <w:ilvl w:val="0"/>
          <w:numId w:val="6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 w:rsidRP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Implemented 34 Test Driven </w:t>
      </w:r>
      <w:proofErr w:type="gramStart"/>
      <w:r w:rsidRP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Deployments(</w:t>
      </w:r>
      <w:proofErr w:type="gramEnd"/>
      <w:r w:rsidRP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TDD) using Jasmine spec runner for unit and functional testing.</w:t>
      </w:r>
    </w:p>
    <w:p w14:paraId="419175FD" w14:textId="4EB321EA" w:rsidR="00266543" w:rsidRDefault="000916E5" w:rsidP="000916E5">
      <w:pPr>
        <w:pStyle w:val="divdocumentulli"/>
        <w:numPr>
          <w:ilvl w:val="0"/>
          <w:numId w:val="6"/>
        </w:numPr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 w:rsidRPr="000916E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Serviced as 3rd-level technical guide for incident and problem management, achieving a 98% SLA for all escalated tickets.</w:t>
      </w:r>
    </w:p>
    <w:tbl>
      <w:tblPr>
        <w:tblStyle w:val="displaytable"/>
        <w:tblW w:w="1600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600"/>
      </w:tblGrid>
      <w:tr w:rsidR="00266543" w14:paraId="2DF758E0" w14:textId="77777777">
        <w:trPr>
          <w:tblCellSpacing w:w="0" w:type="dxa"/>
        </w:trPr>
        <w:tc>
          <w:tcPr>
            <w:tcW w:w="1600" w:type="dxa"/>
            <w:tcMar>
              <w:top w:w="42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04683CF6" w14:textId="77777777" w:rsidR="00266543" w:rsidRDefault="002571EE">
            <w:pPr>
              <w:pStyle w:val="topborder"/>
              <w:rPr>
                <w:rStyle w:val="displaycell"/>
                <w:rFonts w:ascii="Century Gothic" w:eastAsia="Century Gothic" w:hAnsi="Century Gothic" w:cs="Century Gothic"/>
                <w:color w:val="231F20"/>
              </w:rPr>
            </w:pPr>
            <w:r>
              <w:rPr>
                <w:rStyle w:val="displaycell"/>
                <w:rFonts w:ascii="Century Gothic" w:eastAsia="Century Gothic" w:hAnsi="Century Gothic" w:cs="Century Gothic"/>
                <w:color w:val="231F20"/>
              </w:rPr>
              <w:t> </w:t>
            </w:r>
          </w:p>
        </w:tc>
      </w:tr>
    </w:tbl>
    <w:p w14:paraId="73C63112" w14:textId="49249595" w:rsidR="00266543" w:rsidRDefault="00266543">
      <w:pPr>
        <w:pStyle w:val="spanpaddedline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bookmarkStart w:id="0" w:name="_GoBack"/>
      <w:bookmarkEnd w:id="0"/>
    </w:p>
    <w:sectPr w:rsidR="00266543">
      <w:headerReference w:type="default" r:id="rId9"/>
      <w:footerReference w:type="default" r:id="rId10"/>
      <w:type w:val="continuous"/>
      <w:pgSz w:w="12240" w:h="15840"/>
      <w:pgMar w:top="400" w:right="840" w:bottom="400" w:left="8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8C6F1F" w14:textId="77777777" w:rsidR="002571EE" w:rsidRDefault="002571EE">
      <w:pPr>
        <w:spacing w:line="240" w:lineRule="auto"/>
      </w:pPr>
      <w:r>
        <w:separator/>
      </w:r>
    </w:p>
  </w:endnote>
  <w:endnote w:type="continuationSeparator" w:id="0">
    <w:p w14:paraId="4CF569BA" w14:textId="77777777" w:rsidR="002571EE" w:rsidRDefault="002571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82A1E4C1-B1D5-41EB-BEC5-A35E330D8478}"/>
    <w:embedBold r:id="rId2" w:fontKey="{FF0DE70C-7AB1-4B5A-A305-0A9623BA55C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F8BA4C21-02F8-42E4-9018-F3B224C0D65E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1EF370" w14:textId="77777777" w:rsidR="00266543" w:rsidRDefault="002571EE">
    <w:pPr>
      <w:spacing w:line="20" w:lineRule="auto"/>
    </w:pPr>
    <w:r>
      <w:rPr>
        <w:color w:val="FFFFFF"/>
        <w:sz w:val="2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05B5C8" w14:textId="77777777" w:rsidR="00266543" w:rsidRDefault="002571EE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BBEFCB" w14:textId="77777777" w:rsidR="002571EE" w:rsidRDefault="002571EE">
      <w:pPr>
        <w:spacing w:line="240" w:lineRule="auto"/>
      </w:pPr>
      <w:r>
        <w:separator/>
      </w:r>
    </w:p>
  </w:footnote>
  <w:footnote w:type="continuationSeparator" w:id="0">
    <w:p w14:paraId="3D0D2757" w14:textId="77777777" w:rsidR="002571EE" w:rsidRDefault="002571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C97CC2" w14:textId="77777777" w:rsidR="00266543" w:rsidRDefault="002571EE">
    <w:pPr>
      <w:spacing w:line="20" w:lineRule="auto"/>
    </w:pPr>
    <w:r>
      <w:rPr>
        <w:color w:val="FFFFFF"/>
        <w:sz w:val="2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903B99" w14:textId="77777777" w:rsidR="00266543" w:rsidRDefault="002571EE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1CCE52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B0294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E3024E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0C67D7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55A022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9C621D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E2E46C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27AFE2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784D66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A4C460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4B855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EB085E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0FC7FA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698B3E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77C227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348D16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E9E03C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08056C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FA4CED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0D463A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988956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76C6AB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36A0C9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F02797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F9049E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C02E60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CD4893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B4665E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D0CC5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B84CB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5C033F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66CADE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970881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6CEC17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A269DA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9D808F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BE8A65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F16FC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BD47D6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2EEAF2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A689D9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9782C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282D5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39CE5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02A74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6F6272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2FA9A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2AA9D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256C27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934002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70E27D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248A7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7F829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0AA406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543"/>
    <w:rsid w:val="000916E5"/>
    <w:rsid w:val="002571EE"/>
    <w:rsid w:val="00266543"/>
    <w:rsid w:val="002F2872"/>
    <w:rsid w:val="00312275"/>
    <w:rsid w:val="004C5BB1"/>
    <w:rsid w:val="005E4B0A"/>
    <w:rsid w:val="0060438E"/>
    <w:rsid w:val="00665278"/>
    <w:rsid w:val="00722451"/>
    <w:rsid w:val="009422AB"/>
    <w:rsid w:val="00947FD6"/>
    <w:rsid w:val="00991F4F"/>
    <w:rsid w:val="00BA56BF"/>
    <w:rsid w:val="00C42E0A"/>
    <w:rsid w:val="00E61AAF"/>
    <w:rsid w:val="00E967AE"/>
    <w:rsid w:val="00EC1833"/>
    <w:rsid w:val="00EE2F22"/>
    <w:rsid w:val="00F111E5"/>
    <w:rsid w:val="00FF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3C33C"/>
  <w15:docId w15:val="{42B7C262-D33B-464E-9770-890655B5C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280" w:lineRule="atLeast"/>
    </w:pPr>
    <w:rPr>
      <w:color w:val="231F20"/>
    </w:rPr>
  </w:style>
  <w:style w:type="paragraph" w:customStyle="1" w:styleId="divdocumentdivnameSec">
    <w:name w:val="div_document_div_nameSec"/>
    <w:basedOn w:val="Normal"/>
    <w:pPr>
      <w:shd w:val="clear" w:color="auto" w:fill="084B81"/>
    </w:pPr>
    <w:rPr>
      <w:color w:val="FFFFFF"/>
      <w:shd w:val="clear" w:color="auto" w:fill="084B81"/>
    </w:rPr>
  </w:style>
  <w:style w:type="character" w:customStyle="1" w:styleId="divPARAGRAPHNAMEdiv">
    <w:name w:val="div_PARAGRAPH_NAME &gt; div"/>
    <w:basedOn w:val="DefaultParagraphFont"/>
    <w:rPr>
      <w:shd w:val="clear" w:color="auto" w:fill="084B81"/>
    </w:rPr>
  </w:style>
  <w:style w:type="paragraph" w:customStyle="1" w:styleId="gap-btn-hidden">
    <w:name w:val="gap-btn-hidden"/>
    <w:basedOn w:val="Normal"/>
    <w:rPr>
      <w:vanish/>
    </w:rPr>
  </w:style>
  <w:style w:type="character" w:customStyle="1" w:styleId="nametablediv">
    <w:name w:val="nametable &gt; div"/>
    <w:basedOn w:val="DefaultParagraphFont"/>
    <w:rPr>
      <w:shd w:val="clear" w:color="auto" w:fill="084B81"/>
    </w:rPr>
  </w:style>
  <w:style w:type="paragraph" w:customStyle="1" w:styleId="div">
    <w:name w:val="div"/>
    <w:basedOn w:val="Normal"/>
  </w:style>
  <w:style w:type="paragraph" w:customStyle="1" w:styleId="nametabledivParagraph">
    <w:name w:val="nametable &gt; div Paragraph"/>
    <w:basedOn w:val="Normal"/>
    <w:pPr>
      <w:shd w:val="clear" w:color="auto" w:fill="084B81"/>
    </w:pPr>
    <w:rPr>
      <w:shd w:val="clear" w:color="auto" w:fill="084B81"/>
    </w:rPr>
  </w:style>
  <w:style w:type="table" w:customStyle="1" w:styleId="nametable">
    <w:name w:val="nametable"/>
    <w:basedOn w:val="TableNormal"/>
    <w:tblPr/>
  </w:style>
  <w:style w:type="paragraph" w:customStyle="1" w:styleId="divdocumentdivinnername">
    <w:name w:val="div_document_div_innername"/>
    <w:basedOn w:val="Normal"/>
    <w:pPr>
      <w:pBdr>
        <w:bottom w:val="none" w:sz="0" w:space="15" w:color="auto"/>
      </w:pBdr>
    </w:p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documentdivinnernameCharacter">
    <w:name w:val="div_document_div_innername Character"/>
    <w:basedOn w:val="DefaultParagraphFont"/>
  </w:style>
  <w:style w:type="table" w:customStyle="1" w:styleId="divdocumentdivPARAGRAPHNAME">
    <w:name w:val="div_document_div_PARAGRAPH_NAME"/>
    <w:basedOn w:val="TableNormal"/>
    <w:tblPr/>
  </w:style>
  <w:style w:type="paragraph" w:customStyle="1" w:styleId="divdocumentdivSECTIONCNTC">
    <w:name w:val="div_document_div_SECTION_CNTC"/>
    <w:basedOn w:val="Normal"/>
    <w:pPr>
      <w:shd w:val="clear" w:color="auto" w:fill="084B81"/>
    </w:pPr>
    <w:rPr>
      <w:color w:val="FFFFFF"/>
      <w:shd w:val="clear" w:color="auto" w:fill="084B81"/>
    </w:rPr>
  </w:style>
  <w:style w:type="character" w:customStyle="1" w:styleId="divPARAGRAPHCNTCdiv">
    <w:name w:val="div_PARAGRAPH_CNTC &gt; div"/>
    <w:basedOn w:val="DefaultParagraphFont"/>
    <w:rPr>
      <w:shd w:val="clear" w:color="auto" w:fill="084B81"/>
    </w:rPr>
  </w:style>
  <w:style w:type="paragraph" w:customStyle="1" w:styleId="divinnercontact">
    <w:name w:val="div_innercontact"/>
    <w:basedOn w:val="div"/>
  </w:style>
  <w:style w:type="character" w:customStyle="1" w:styleId="sprtr">
    <w:name w:val="sprtr"/>
    <w:basedOn w:val="DefaultParagraphFont"/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divPARAGRAPHCNTC">
    <w:name w:val="div_document_div_PARAGRAPH_CNTC"/>
    <w:basedOn w:val="TableNormal"/>
    <w:tblPr/>
  </w:style>
  <w:style w:type="paragraph" w:customStyle="1" w:styleId="divdocumentsection">
    <w:name w:val="div_document_section"/>
    <w:basedOn w:val="Normal"/>
  </w:style>
  <w:style w:type="character" w:customStyle="1" w:styleId="divdocumentdivSECTIONCNTCdivsectionnotbtnlnkdisplaycell">
    <w:name w:val="div_document_div_SECTION_CNTC + div_section_not(.btnlnk)_displaycell"/>
    <w:basedOn w:val="DefaultParagraphFont"/>
  </w:style>
  <w:style w:type="paragraph" w:customStyle="1" w:styleId="topborder">
    <w:name w:val="topborder"/>
    <w:basedOn w:val="Normal"/>
    <w:pPr>
      <w:pBdr>
        <w:top w:val="single" w:sz="8" w:space="0" w:color="E3D7DA"/>
        <w:bottom w:val="none" w:sz="0" w:space="6" w:color="auto"/>
      </w:pBdr>
      <w:spacing w:line="0" w:lineRule="atLeast"/>
    </w:pPr>
    <w:rPr>
      <w:sz w:val="0"/>
      <w:szCs w:val="0"/>
    </w:rPr>
  </w:style>
  <w:style w:type="table" w:customStyle="1" w:styleId="displaytable">
    <w:name w:val="displaytable"/>
    <w:basedOn w:val="TableNormal"/>
    <w:tblPr/>
  </w:style>
  <w:style w:type="paragraph" w:customStyle="1" w:styleId="divheading">
    <w:name w:val="div_heading"/>
    <w:basedOn w:val="div"/>
    <w:pPr>
      <w:pBdr>
        <w:bottom w:val="none" w:sz="0" w:space="5" w:color="auto"/>
      </w:pBdr>
    </w:pPr>
  </w:style>
  <w:style w:type="paragraph" w:customStyle="1" w:styleId="divdocumentdivsectiontitle">
    <w:name w:val="div_document_div_sectiontitle"/>
    <w:basedOn w:val="Normal"/>
    <w:pPr>
      <w:spacing w:line="280" w:lineRule="atLeast"/>
    </w:pPr>
    <w:rPr>
      <w:color w:val="084B81"/>
      <w:sz w:val="28"/>
      <w:szCs w:val="28"/>
    </w:rPr>
  </w:style>
  <w:style w:type="paragraph" w:customStyle="1" w:styleId="divdocumentdivparagraph">
    <w:name w:val="div_document_div_paragraph"/>
    <w:basedOn w:val="Normal"/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character" w:customStyle="1" w:styleId="displaycell">
    <w:name w:val="displaycell"/>
    <w:basedOn w:val="DefaultParagraphFont"/>
  </w:style>
  <w:style w:type="paragraph" w:customStyle="1" w:styleId="divdocumentulli">
    <w:name w:val="div_document_ul_li"/>
    <w:basedOn w:val="Normal"/>
    <w:pPr>
      <w:pBdr>
        <w:left w:val="none" w:sz="0" w:space="5" w:color="auto"/>
      </w:pBdr>
    </w:pPr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jobtitle">
    <w:name w:val="jobtitle"/>
    <w:basedOn w:val="DefaultParagraphFont"/>
    <w:rPr>
      <w:b/>
      <w:bCs/>
      <w:caps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641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Edwin  Collins</vt:lpstr>
    </vt:vector>
  </TitlesOfParts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Edwin  Collins</dc:title>
  <dc:creator>DPool</dc:creator>
  <cp:lastModifiedBy>angel</cp:lastModifiedBy>
  <cp:revision>6</cp:revision>
  <dcterms:created xsi:type="dcterms:W3CDTF">2023-03-13T12:27:00Z</dcterms:created>
  <dcterms:modified xsi:type="dcterms:W3CDTF">2024-12-17T02:20:00Z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231461d7-82cf-480f-9bf6-1df130542ddc</vt:lpwstr>
  </property>
  <property fmtid="{D5CDD505-2E9C-101B-9397-08002B2CF9AE}" pid="3" name="x1ye=0">
    <vt:lpwstr>DEIAAB+LCAAAAAAABAAUl7W2rEAUBT+IALcQZ3C3DHd3vv7dF000i4Y+Z+8qniRplsVQXGBREYVIEoNYmEZQGsExAiYJdonBDuovA/nZxeT6FLuIt8A/MhK45Yt7H4Z6FGKXy2OiIdN/LVdo0jegK+SFFImn8Hk93RIhzNQL5VwvMaduC7dSbnhU+bgXxxf8cDiE4itrY6ooQa9nBbp9vLh6yQWzLezKhq2JeUzk1o/v3kC8f3GjC90nLo082+m</vt:lpwstr>
  </property>
  <property fmtid="{D5CDD505-2E9C-101B-9397-08002B2CF9AE}" pid="4" name="x1ye=1">
    <vt:lpwstr>2iQyZpz62VOnCA9k6gprYEveBwcjlleVFmsBvcgoLTkIn7/SnS2Y3Qx2biNBRI7rq2uvZDmXbw0Ji+GKl577QXLrkLNc4nET62OErIJ8SMjYdzeYGsuKC4AdKnM9dDzob7+g1JBUyP24C/5zbEon+M+rhsN9WqJyEPiRoqZQtv6cA2oBmxqpsbqlJilsEJNcUbyq2M57cNow+k66EW36QzMmVJAJk0rE9ZzROoWypQYQLCd5Fg9jH1gtQ15eNt4</vt:lpwstr>
  </property>
  <property fmtid="{D5CDD505-2E9C-101B-9397-08002B2CF9AE}" pid="5" name="x1ye=10">
    <vt:lpwstr>x37OQGrAMB/zv/V4Uj4ZIDAvZIxaD79b368YluMOYLZrGB81mOsa2sM7o5gEIl2ueHNbgqvIMBTlEUh5JFyb8761thJusROX6agakEXsRsf8ZRTj2e8HwVUBM7fZl/z3DOI0h1SW5dCqIoOILEDZkhgXeIUSHIFmu03xiNgsse9cZCeclG9ZkfYF5jmYdCbYjD3wYue5yf8nGSfo8f0Pc2HUTS4hJ+Tsknb7GZmfJSkThmFwsaA01OYH9ZTnPjo</vt:lpwstr>
  </property>
  <property fmtid="{D5CDD505-2E9C-101B-9397-08002B2CF9AE}" pid="6" name="x1ye=11">
    <vt:lpwstr>8JaGTphv+5VPLoPzJX1kcFQljllMMF5ffwPzQb9j+32X6Z5Tvwj+aanQKCOWqUC5Y7B5el6NTBbuMemMzdn/2gm8m/mtMPhnamOcDpvwrUOZTwp+OCgGgrLz7xo1BSPerifSwBesTBpqXKFwl0Id6bDxxyzR3Ze+olosoBcilJr7AV0drgG0Ji//uh/jYtil8nlMMjJkEwwIm8kcKNsVdONWlJnj313Tk/9INqPjXhMOHDRIGNZ1mBsCrP0a3d1</vt:lpwstr>
  </property>
  <property fmtid="{D5CDD505-2E9C-101B-9397-08002B2CF9AE}" pid="7" name="x1ye=12">
    <vt:lpwstr>iz/ktkO1YUeNsbWbUe2Kfngc0r0DhqSVR+KU9mkNOoi8b3JTtUhKlyfEDfOqOs54fMSZQp7T4gGcU7CwSWjqcYTzuQGMFmeNRf5SN+UAYKD2okSYx7TftdRX2YydolqHX7ugVGl3+RvKMl9n7Y0qDHhhFCuXX7wvcCp9xciOnpkVzaVjfxcBLLXKHeBVqMjv6L5gfBZ1df8ekVDZWvs+XZemoQ8D0vXEuRxqb4uNscuKsYDMyvYvkzQx9PIw+LT</vt:lpwstr>
  </property>
  <property fmtid="{D5CDD505-2E9C-101B-9397-08002B2CF9AE}" pid="8" name="x1ye=13">
    <vt:lpwstr>ggnis8g26fdQL1YAMOBH98lrpavRst5x2C1fLLx3cPmVhXx3QBrZTWukYo2yfE+80lCKNIWuDR+4dbqz80/MR/u6QsbO3ao6nPh8IeLKSzn4V4B63QSqPmDq9q7G/UnHhhzJXWrOx2eU6W2EYtNT/Cr0Z/a3AtzcfzAQKqhP8e0NAfImF+3HqkciKG0avKmrAqKZgMa7+moeO3/7dV1NaFCdHIz1jj6wTTTtx+At9m2bf6cSgr6yrqOREAMcFF2</vt:lpwstr>
  </property>
  <property fmtid="{D5CDD505-2E9C-101B-9397-08002B2CF9AE}" pid="9" name="x1ye=14">
    <vt:lpwstr>EnYTrTlLLe4OGNtYV7OwJwEBdhFyaCfatmNyv1InXnFXbW0OrA8xDd11h4UooLMJimH0HeCXOvPuo9PYCt8jEAEjdRd3oDul7jB+NvA+yHJ2sutRB/g/2EfoemEvKi0QQZuFnSE/LUo4H1t6hO2/Gr4cMyhZc0vGnTOFLtLPaI5GZ6pyH82a1ZKxI1lYua6Vj/Y05+D0ORlsXGs6F1DhdhaVn6YMkffGF/hhlxhSFvCR5Ex6IxaGZfA5eWEqvxf</vt:lpwstr>
  </property>
  <property fmtid="{D5CDD505-2E9C-101B-9397-08002B2CF9AE}" pid="10" name="x1ye=15">
    <vt:lpwstr>piLuwXHzW2ayjo4vqBHf6zoF0tA3kOKgEDSVsRigHmMjuGs/qjGINCcAIcCve4MWdgxo/xApa69ebRdKQizJqj0UQJE6Qq0uDMDt+YWbkmv/9SaonnCTIj83X+26cgt2B8JaLvKAGY7kD6alPaflB10RhAE6ceufakT3i67sSBuIwYHn2Ej0V4ErsdXm4FmwRyTTwiJWIO7+Eu5uMPvrHBVhgIjXbFVAlgu+Bb6GLNdUjDHtzbRZJa3nClcJtG7</vt:lpwstr>
  </property>
  <property fmtid="{D5CDD505-2E9C-101B-9397-08002B2CF9AE}" pid="11" name="x1ye=16">
    <vt:lpwstr>91E+XnndTvlifwoTYTV8GSyf4plomuRZSWL3PThG5xZqHp8MmmGG1kUwykPziOzMC7jX1CUV6xAUEraWUzOqym1fAJUZNX2HtEkWmVD89HMRwe03OiQsZzDP/suz8U9QWndZkD7ahb3KnF/Rr2HSyinoTxS/vw3kmf7iaCAe4qme+defsAJB4QK7eIAQAQVqP9MmTtkmoji12Sp5ZVS/P6Ebp2CM99GyHzDEcQWbuRw94dLHmO1DMX+pJN7ut67</vt:lpwstr>
  </property>
  <property fmtid="{D5CDD505-2E9C-101B-9397-08002B2CF9AE}" pid="12" name="x1ye=17">
    <vt:lpwstr>XmtAJNYwEfLQwbWE/YdMp5kZESa1AYTbtYetcfcB2kMG1YkmYMdGdiQ4tCnpbX8lDKhvC5T/aqAmtiddAcSg8beqON4tyr0MVKkw6AyZ59Luet+sfkQfGEZTi1cg5GTM4qCawHgNMZf0YOwW9P5B8Au0MCse4Z339e2wHCaeHjaSx7+VuuP1lWyKvM0+LAA/689U/jXCternVi0msrCbQrZP0itvB4fsEqbecqqNBSGzt3ytJjv4BnHd1KeozSf</vt:lpwstr>
  </property>
  <property fmtid="{D5CDD505-2E9C-101B-9397-08002B2CF9AE}" pid="13" name="x1ye=18">
    <vt:lpwstr>1bwuyrDTIrsps0AsES8nxVtBby6MyfpnLYUv1B0QjercSahXRcZfHtklJnUeD7E6ZD7so/8a9CtPZXkKVt7I5Dd0ZlErdbjl0sjVNVlQUQr1Rf5zEy510SBtLLegLSzrP2aiVx54khf/4gwnNvXxvjRPkLtaTgZ6dUdXSz2UPAhIZq+Of9JSlNi/XdlLg3jQWAUm3BQPvPYN0MgVIVE14/sJWUjZ7o5Bpx/UYq5v/AvOAHEhiOZJMoHs2THZD1V</vt:lpwstr>
  </property>
  <property fmtid="{D5CDD505-2E9C-101B-9397-08002B2CF9AE}" pid="14" name="x1ye=19">
    <vt:lpwstr>WOjQjAuLHxiPH/njSB6itzTOvgT1cwm4YBNAIhylPE92wiL+PeRNK9R9esgZX2oCDFeaPq92FkXzsLggbCAtfTKUJFg6iQYO7AX1rQAUnWjDpfWUDDq4pRS7L372cT5ccTdw6dGYf5HoKQUNHyBXO2Pc5aLz06mo28xGkX4dH5S6Cs+4VadURQ2k5g58fe7Yy+VGt8yfJPhi3uJv0mmyNVXOf2ldM2aMbljachp5uG5CoV4o/KO7hCIw/t10vC7</vt:lpwstr>
  </property>
  <property fmtid="{D5CDD505-2E9C-101B-9397-08002B2CF9AE}" pid="15" name="x1ye=2">
    <vt:lpwstr>5jt6EFbOw4X+qQL3SGg2HMTyohAcqAgF3rxfMP4fCGvJBzaPzZXLyHWOIq4LFhysmQkgCQpVbTDSYx47heK1eMh5DUtvp40s8CK/13LmoIInnECZDLN8m1X3RyK1LsRhVHtNJXlq7A5PhvS2Kx/VEjCaNf+4OVdhhGQ+zQip0Dt410wFRlauBQlSzh1PgFib+zXyb6OquCK+dGjRVrKPD7bRPXRnIdDY6i4LVUNzBsmYHsi94TlA3tDmS1MpKnF</vt:lpwstr>
  </property>
  <property fmtid="{D5CDD505-2E9C-101B-9397-08002B2CF9AE}" pid="16" name="x1ye=20">
    <vt:lpwstr>2SMjmen5V8Ho3yfrbioHfqiT67bx25r33ZEiAU8U+HVKH5GD9FAo06hRNYJii5fHXCg/UN5sC9BqlagwnuKhnHaXZnk7cEez11NTVuS7ikBPzG9zFqKb4U80oJC9wRUkKhx/zPMi/6w00CEw1+gN1ukTJj0wEYluHF2Pr/pvrER9qlG/8+Rpb5Xjq4uGe/NWUmW3G6S/fw+Rd/v2y3JfqJXNX3E+vpZ+0o/UsDztnqJID5A0MhdvQVR5E1dzb16</vt:lpwstr>
  </property>
  <property fmtid="{D5CDD505-2E9C-101B-9397-08002B2CF9AE}" pid="17" name="x1ye=21">
    <vt:lpwstr>UKS6zTo2fTqvLMiUc3c2+6DVGp9Jsc8PSmHSR5yEe0OO8/5ifrLyLVuN9g98R6iFeQbyhgSE1z8psTrS8a/fv4XzZAuxuSvwSG09TPKQx6x088DNyPmDk6gRovN1WP2+fxCqoE22tgtUm3b5f96wn4eclZtglKyyuk4VMFyisHkkHXUw2xyQl99ugcLiZYwlhmO1T/K/4/kCOauNi3dm5NtK4s5bb4DFUgeGbtuIIYXsax7nTivLvEq44DfScHJ</vt:lpwstr>
  </property>
  <property fmtid="{D5CDD505-2E9C-101B-9397-08002B2CF9AE}" pid="18" name="x1ye=22">
    <vt:lpwstr>poE/G/nCq0yZejMigdtL3Blq6FNFOTHYP52963PyXYU6jojcwjiKX8YAUAzpasjL92AaOy+prcUfqQowf2QrnxMHb7QCBxaGuBLQ04qsdFCYRICtmCHLojqPulsxkzxvRRvRUdn0d5qYwsicGFJGrKa2PJDQ9DsCl559irTSnON0rvdRYsLCgIUUApPCCVkdju9X2RMmX3WV285DJZYNvt6+PgOixSzXi6iEx3HGYay4Ud8ilPJdgmW1HtJj+G8</vt:lpwstr>
  </property>
  <property fmtid="{D5CDD505-2E9C-101B-9397-08002B2CF9AE}" pid="19" name="x1ye=23">
    <vt:lpwstr>v4sFQkozLtqfnVBKJ69g/tbVsA57r75JgLJ+/QL6ueWn3gKrJviEIbCmeTXxrO0Ml2tv8ztPAghbKJUdfCCKO+Kb/WXRRQo0rg9QfWwtZLfiDwE8sOOHIvPEvt30H2L6Jzk5b/lchwNyaq/YSsoOl5wFY+OP/SchFpPvcf6WwhcnCglUb7CoAKpuk4kzjbNUn+m35Z/zsbwodDcjrtkynCrb2bbPXji40GtR9qJkRiwp2tYi1f6ktY+PL3YNuQV</vt:lpwstr>
  </property>
  <property fmtid="{D5CDD505-2E9C-101B-9397-08002B2CF9AE}" pid="20" name="x1ye=24">
    <vt:lpwstr>PVZL5866nax/ims7AaVBPhMJFdq+eFWHcTp6sYJo+x+IUdIvyCqY+vx2ibdRc7R6v+SjKn9fPu1L/0MDZdXu/uo6IaZlljJVsFDJ4AU8RwSAC+5ul+DrGAMLQhwfMsg5vm80EqHMwzMKcdhFVtxB/4xC92dGC8fHmq2ul725zgpDeXU/cV5Bd9M7+hD2P63z9nMuucOwgJHz9CZPi4nrshSiwQGHeoW3oqji+uyehkBCSCnJDSrNukLclXeX3tJ</vt:lpwstr>
  </property>
  <property fmtid="{D5CDD505-2E9C-101B-9397-08002B2CF9AE}" pid="21" name="x1ye=25">
    <vt:lpwstr>/jDrjnjwIkVIY03rXLOqtOeOVRIBVWVibJh5HUKT7w7yHjzqRSSVAlOSf+JF3Q02IiIXgcES6jsnc23iYrnNAMyZk+1SkCRD4nJN7PjUB4KgoHLqFM+5lHA7lXQLTiAC+PHX09Zxo+CH1n+Tb7/MUUHSCZhb6ZMHdVMpBbIqnQj6rg/PXem4y2tgC6OJNk0qOltndvcLetUhf4mFhAuSvQa/Z+nuRLi1BpnhVtRzAFanfKwAVoV3/NCFM8KPpLm</vt:lpwstr>
  </property>
  <property fmtid="{D5CDD505-2E9C-101B-9397-08002B2CF9AE}" pid="22" name="x1ye=26">
    <vt:lpwstr>XgpCMMSALhl02JkyNdFGsk19Ny/gisGhk2/rC31VZ5MClzMq3SI0IfzAHeOSpYL1yiCzR+06d84YDaX7gle+CyCcHbRjQFbBAvSBnuqSxFWk2hMFGRAn8HgJDmT+MF26CRjHLvu5l722W8smeNECwADdQa/nWwFFaVGuD/PofDumZp8pV2mWB9nNCSpgRWOkHwk2iVvugRslFZtAMpbuHdlVdypxAO6v5YfbKU5Vfuq/OSWvdX2SkQ30gD2g/Pv</vt:lpwstr>
  </property>
  <property fmtid="{D5CDD505-2E9C-101B-9397-08002B2CF9AE}" pid="23" name="x1ye=27">
    <vt:lpwstr>yzdcu4W8vqY16GcGJXamoflgTs84kze/uD6yv1OIdhA/2Uedeh19P1dBrWwmP0xGS866eJl+npj39+56LQcmw54RXKyqSoiY5mOZyBlLbyQBVM/f6CmQnXVWbScdXtGDJHvs80SP0SshlccVvjvy/qu60rUcboQkpQW45BzXFm85vSj9RIVq6/bS/8MeIQjLmMJuHhdhT0cCjUeKuVls6PImgixru69n1mf1GUYSpttydt2UGL/kOXRDaFPiqvO</vt:lpwstr>
  </property>
  <property fmtid="{D5CDD505-2E9C-101B-9397-08002B2CF9AE}" pid="24" name="x1ye=28">
    <vt:lpwstr>QRVZNqY1PRr8quGHvd8s2eDKcWQYgTwBlFGnFn96QV02jN3fSmoOLBYdEPKrOMYmrZrT68SOE0Bf4HEPl4Tczuk/CbUuAF8pXz1QMQ1YOVVvJ1n8qvjhfVxNe77+YfA0mhBIa0sNkt4J3lIgmZCCYz08lov/1r6cbQBr/7RnIUGKUuvRItY3zh5SAl7HbQimr40WqZ6n8SJmvtdolFti/yX8K2kzMa2J2YXghGrspG9CFlLpVDDllUdAOOOOHHG</vt:lpwstr>
  </property>
  <property fmtid="{D5CDD505-2E9C-101B-9397-08002B2CF9AE}" pid="25" name="x1ye=29">
    <vt:lpwstr>Oa67g3xiUtGHaMgL6Hghoo1zSwVMY4hi13hBgOzSJcn8fSC2iI/seTp2wsScpKp69CT0NHMCAQrEhPyyvmxXSGK6VMgKqmgQAVdzn70wqho/iJ/guPK9nieRJtYusnX1NKpy2mDD821mWvWM+HhYaIlQXVY+go3oghYRMn2Gr+6EopD4wJ0B875c4smlh1JucnvU1ukkn+auBDCzi04XR0x+Vr5TNH4jnic6v883esvzMEuJ/6Oo/8bMsZZMTc9</vt:lpwstr>
  </property>
  <property fmtid="{D5CDD505-2E9C-101B-9397-08002B2CF9AE}" pid="26" name="x1ye=3">
    <vt:lpwstr>nE72gZ6D1Qdp5Gl+nlo9eE0NSHspkBSdGW7gGjNH+Xcj1/h/aAzlPT6orzJNdnex3COnkFfaVfnVFKTe39EX16ySj3F4nfdUnLkzDszskvNj80tktHdS/QpB8GMzYN8Itql9Qu2vn/eZ3NSdAQEU95nuEGAOPD24SlO1bpfaji1pOTesJKbT4IURubAiDt95ung/kVQqMDkLEfevS6/uqlXhGs90lp/IctJQRcuDiQA7bp3+JjGJXJg+d9gPjgu</vt:lpwstr>
  </property>
  <property fmtid="{D5CDD505-2E9C-101B-9397-08002B2CF9AE}" pid="27" name="x1ye=30">
    <vt:lpwstr>WQhJrLrzM1esst6dd47JbeUceS1px8BBjqnaq9IN63kLyKA1pdLmwjEXY/8CUwV2PkRbFhZq847Mj+RLe2FmmNqmKVEG7vvmDZF0Eo1jroLCIijt1UlaOUd+M1Xnn+Mx+9PVfaFk/FUIoyYZziT+/+yP2XTfzoKSnnO7LGbtNIwBbkGdwKovxP+wagcCvhD6aNMd0Qp/2SP2hNZmWQaCE3xHOHFW/cf3kLBsIhJFnawq5BszAioEQfM8bEFPUTD</vt:lpwstr>
  </property>
  <property fmtid="{D5CDD505-2E9C-101B-9397-08002B2CF9AE}" pid="28" name="x1ye=31">
    <vt:lpwstr>VBLQ8zZmxIb3YiMfvcJC6/Y+H8WxhWvYEA3UZw6tDIqV/wARcBicT15Bs6MUwJN3Ismo+OaxoO545b7b3fNZxgC0rtZ3fd48s/KXlOEl5qIEdUQ0+aUsHnY2/J9vFED5J8iRQUEG/jE9GZg2yFjZDzmhk8u/OEkCwPJ/mA/xS+dUh43yyaTKq+sP9nz9dsh4qSmEfe2L72SzZaoo3br5bu2cbLmkga1f5TMgq6E4aBzGrvfAVT5kkL013aiCaHJ</vt:lpwstr>
  </property>
  <property fmtid="{D5CDD505-2E9C-101B-9397-08002B2CF9AE}" pid="29" name="x1ye=32">
    <vt:lpwstr>Es5J1wrhA6te9QqBxRX0CwWQq+ILeZUOL7m6W5DPVJdSdKMh2mx40WmKupxBApHZrNH1hDiFEk0tBfNawvP79cU5O1isJzLo+YIgoEQWjesS3kgMDM2rWcFuw4/N5gui/kW5KJSNuVbuERilYV2y8MWVtQ5tei7Q3PmBskccg01U8iYYlGQPA8AYBhuM9vw17OQoYPJyDpgaeo5NSOqJolbtzigo+0+qfCdTNxGa0xYhK63tjNPWbUittNLDeMJ</vt:lpwstr>
  </property>
  <property fmtid="{D5CDD505-2E9C-101B-9397-08002B2CF9AE}" pid="30" name="x1ye=33">
    <vt:lpwstr>qe6Xrc9RWGbuI6vIPBV+8S3J2mn/s7YrAT2fn6DAXsKmQnwOPBiKMkoCXb+TTNpjrWzHszb0pXJCcfC1e6asiu6xvuM10+cfyqpxzAyzv2exghbZ1iOP2X1tY6KgAIvH+4KG0zi65X2Gmwh96yWkNfLqMXA400oNGeLD+NUBxzTM68zU+0oQ4HHA8np/qzbGPz4dreYMlGpXI2ROxj5W1NbqGJXNK2glJmYKeKXYhzln/9w0i0tC/Yxe8uWxP5i</vt:lpwstr>
  </property>
  <property fmtid="{D5CDD505-2E9C-101B-9397-08002B2CF9AE}" pid="31" name="x1ye=34">
    <vt:lpwstr>9vJqiXrvAcdD1HLWd6aDRkiGBTrvgXE0k3wMdg3RrAPi8giEEx+tpf6cIWVjWFyt+bPDM1YfmAOsAaX2NRR1CIB+ARxik2foh9Gr5w0WZf7RXg1pRxy1FXAYBSwnuup8HZi2SMnHLwX83ISCHhSvsnhfny6vf8TffkhjIA8IkhpyBnIL2gkvIfVNQBKLqznjAi70EDm3vxtORSoyiX6h8EOXuaabKg4vwNtTfmLFtXuQLkVuWsqatsYkc801bHu</vt:lpwstr>
  </property>
  <property fmtid="{D5CDD505-2E9C-101B-9397-08002B2CF9AE}" pid="32" name="x1ye=35">
    <vt:lpwstr>TNoTPBeZ/t3olodQrv5OjIWjai+2DQg1MMgF8iDu913Biv3KHrVO99qi6CorIH0ic6/ix+mYrKLhxbmCqfUnErZlVht3ilz/2VGrFyDu2mqf57T0JRMQf9I/Jv+QP9Rwz/WM0F9D6HWxNH/Mj9UP7Is1tVTGVKPt5T/ix2/GJKxYAqM9spokfZfF7GD+YOQSBUfjCvvjdYvZMy5rmvJZTk04DD5MZLLgu+myde4cPlbrhrUAopAJsnvW6C6ulcL</vt:lpwstr>
  </property>
  <property fmtid="{D5CDD505-2E9C-101B-9397-08002B2CF9AE}" pid="33" name="x1ye=36">
    <vt:lpwstr>tqWqZyg8Dq0YRvkW7sHAYJxkSivClpJrFQig7/FR+u+mkMmWPILeeApBDXrulEX9o74HCXsi/gPE1EcyFjcRDxm9u684IFhXu1+XD/k8d0B/Pv8wBKxVNQ/EGo4WHeqpk9r+HhuUFIwRzxwDXFMROkqJP3ORh50qmv2J2ascoJrWvZko3ssGCta77y+HNw1/gNh7/DrLluy3nAKvQXhmIiXjaMlHG5ea0j11Ytx0f+1n8Dpz+4zV6BKkNaEB+qG</vt:lpwstr>
  </property>
  <property fmtid="{D5CDD505-2E9C-101B-9397-08002B2CF9AE}" pid="34" name="x1ye=37">
    <vt:lpwstr>jpnWgmilRlfFnXRyFd/FXDMWkKvyx1xXzp/smRsIWW1rdWr7Dvs6GIM17+wINTtyd+ctEHuN6BFBKkhJt9F7EoCaM2kLxDdIBCaJNNt2OHcVybZSMs9lIgwObHtnr2NJF8vrLCSdX/SonzBNprAR0PVB/UrB9/xSRl+T87Tkb/dhsv5aPsPj0ABIgRJPRoEJPz9xvzuI9hVtODbAqiTen9HJuCukvhO/WSK+SR9Bu4gz1zH5JxBI2CYrNohrIXw</vt:lpwstr>
  </property>
  <property fmtid="{D5CDD505-2E9C-101B-9397-08002B2CF9AE}" pid="35" name="x1ye=38">
    <vt:lpwstr>MP941AgQCAvcNYw/4nENd0/i1MH4h3q3EeKD+htD/EtpWKnSymaZQd2wg5rL7ny7tNds3Onep8oGuFlEFOQlCGO+9YXDYnhLLl7xzymJspHvRuu6bGHrP0sCOstL6sFZ1pYeLbBs1WnoDL01OKc+PxkuFJh926gmWa5PmT2rez1VlyY8X3f8dKWtusaNfd0dkXSkyysU985CZFFyPaVWhVDV7eaGUOoQrtfu5BxGlPjo4XDSImpERYgvltPGUzu</vt:lpwstr>
  </property>
  <property fmtid="{D5CDD505-2E9C-101B-9397-08002B2CF9AE}" pid="36" name="x1ye=39">
    <vt:lpwstr>7amBaPVds9q0D5aoO8LDUpO/W3MeCEKMHd9tWMNX0dN7a+EnffAb1ii20Sez9ScEo2xOeF/W9+HM32uPx76IPkZ/RyWG3lM/44UG6eWCJlLVnHQROcasZvaDCBEiFNovt8AWsXWv84PT54LPmBcnRGxYvhuPEuxWuz7DEyiRddUjxjNLlN94BpnkODTgo/YU0g0NZLrTG+wCpgNQcsn1HeZ835SlITktXqxqOi5weDebWq/mIZ5UdDy4mMSfKIv</vt:lpwstr>
  </property>
  <property fmtid="{D5CDD505-2E9C-101B-9397-08002B2CF9AE}" pid="37" name="x1ye=4">
    <vt:lpwstr>TO+RHobiupmtObwJUoNA6+95mC2z8VRHIxpU+cxvAse+RMEQ4boYmpiFUxLLUdJeSzgpIi1i9eibmhwuuxe65cQv87yJAx4SlH+jLZT8GGYSfByWbPZRrNwqZIjGNv+NWi3kq1AL8/XORdIf6zWNnupqZXMa3k0uzQxhRBZxG8aNwhEBxWpBzHkpUeHYAfYad6O6SNa2wgDNqKedk5H3FZdF4EJF7t1wzVdyRg2T2rRTqxkScx7HllJfbQ+1L55</vt:lpwstr>
  </property>
  <property fmtid="{D5CDD505-2E9C-101B-9397-08002B2CF9AE}" pid="38" name="x1ye=40">
    <vt:lpwstr>i0qG9tnscFxLbvjEfmfu8Bep2rjmMz816UARvIaOf2n4zFQ87i+isjdyPknVvHmxyclfnzL5aLGcnY1kwk8iUHi0imksh2C/S20XjuaDe89+lhtBZcIaU7Cy5hkY0ncwK5ITwiH3DzQQIbEmaqkF+pPr/KbVf3yzXZJ4f4MoUbsDiRHYeeMKz7sz8H1adllQlA1yqwuDcLUpsPXHz957Geoi3jyTixCFlW+TC7hUbov3u8P4gfT0J/HjXlGW5hr</vt:lpwstr>
  </property>
  <property fmtid="{D5CDD505-2E9C-101B-9397-08002B2CF9AE}" pid="39" name="x1ye=41">
    <vt:lpwstr>rtBDIfSxag45yFCXn3ybgDBFl5yRt8+3IaEp/0y4JkspTAVW/bPU3TCXwl7mnAxxV6HKB1T49nBVjOWuji8puEK88UFDiu5AOsALJG8PAcWJBU/6OzTutJA9aPSb2Qojve3u2ED7SiP1Y2kP5NQnipNpaph0rFYuYx/armi1QHvkOFpgLO7x78A+w0o7ub02rinhVzAo7S0bv+pFUOEBjKjN3XXTDxAHfyho9UWde042Brj/8/t7IToTKLBwkNm</vt:lpwstr>
  </property>
  <property fmtid="{D5CDD505-2E9C-101B-9397-08002B2CF9AE}" pid="40" name="x1ye=42">
    <vt:lpwstr>wVhB8JtI2AdrMNAbzAmQ+e3g1eFfPToZG5mgaVhtjWIMkXBACEUEkPBf9khXzDgThqax9SMS8LwlopFT93LODxFWARwG+egonivPwBftWSUoai0pxtumHsImHBosxHCKIWG7ev7R4AP9q5RCpWXrAzU5efWqHhvt+gujoQvXKB8SVlHBmfJVG9rr0tcHMorLn0cy0tpSee5YT3Jtziy+YrQO5rF6E/fAd06hcocY0xeIFK+Bp96PdYf8u3vk2RX</vt:lpwstr>
  </property>
  <property fmtid="{D5CDD505-2E9C-101B-9397-08002B2CF9AE}" pid="41" name="x1ye=43">
    <vt:lpwstr>Hi3Dh0rNqaBfOyWi6Ii1Kn2vHyFKD7kLNTDSJbK7vI5Wjro/IEYhQ7pWr816ydkiIud/Z24Of+pZrEqLF3VyRDH3bAAwfFHVjS6JqKFQlgiUJVJvtOZt+wN4pTnLecF34aJFpAFAJ3PROCKOYlK7ETfbTQJw2vbZ8MRsr9f1hSyj2jSH4x11837gRttesPU+oWB5vx0bc8QMww15EHuAsrDane+T5uxWLi0+yWLmdjz+hgXdxPtb886zXzC0m8h</vt:lpwstr>
  </property>
  <property fmtid="{D5CDD505-2E9C-101B-9397-08002B2CF9AE}" pid="42" name="x1ye=44">
    <vt:lpwstr>HqWzad/vyofcIrplecKg+yKq9rlk5t0TX97jfWzC4qFqRjASMPIR/F7copLC5GqL//yvSPnu3iChyASyfKEQ9UvLz7p9JuO2lwFYwAe0laT3ZaRYUjscVQT6QsxHNAfYn0KmrYaX8R+N0lD0nHDT7dn7s/jAOGhpJsWLyCrPj/O/ij56tP1L53FqYXgxaBvdZvJakBwiu3ASkRW8qQ1FtL7W399XIPIpiLip/hho6G1n86cHBQfuqLGwPNmjPvi</vt:lpwstr>
  </property>
  <property fmtid="{D5CDD505-2E9C-101B-9397-08002B2CF9AE}" pid="43" name="x1ye=45">
    <vt:lpwstr>/wAiNnz2L9XRKO34Uu5Kqnjl2MUO7Wg79QmfttiIJq2w61XnWtXplU1QummAtrj8oA+bp/Yjw+Itm6i0HSiZBg+NV5x1USp2jPVV+zop20ULmox605qVmSDuwOmCvMoZ+8aJxaWRNnYduhylPvK2G4zLJ5CEcFa0pEivfv69fB5FQJXKuR9b8QykClnGQFmuKFc1GDF/UKkI1CXEwct+8f3U5a3OaksIAjIavXfxTYuRg27MmeEKzs1YLB+YW82</vt:lpwstr>
  </property>
  <property fmtid="{D5CDD505-2E9C-101B-9397-08002B2CF9AE}" pid="44" name="x1ye=46">
    <vt:lpwstr>Gv5G1qUh59HS/jqle6nd7i7gTPdFMX5qbH3oOr8ujTPfgWY78/GbiBSdjnJ6u/vArxOI4rst2q35yxwaKiy6CHYl/cr4qDv4FioHbv44H8opoRFry26iQRzfRgMloQWzv76bDdQNeImSGHCaEf5nFGWx3Jr7Oz8m0H2kFickr1BxQxfM85lO3iW2VePpgOjmJF0JOGzQJFl4KCkXoDeUkk/BnMUiWy3P9hxqlW3il93EBpRsJvhyVz2jZKdWDF3</vt:lpwstr>
  </property>
  <property fmtid="{D5CDD505-2E9C-101B-9397-08002B2CF9AE}" pid="45" name="x1ye=47">
    <vt:lpwstr>6vJkgJtyDhlhvyXBSWyeSAo0KwXYoPHn0ZBPxmIGkB+tY7+FqLcDQblbIP6pZj/VSF0Cj48xcOTtk5r4VearyiJXH4uPp4L/ZmHYJLcWY/RSp2eDuRY5ozrcQr3/BDH2Sl76jFhOXGz1/nY3JX3ugDeYCbDjKUPoZPScE/zep7y/hRRGd2VwPa8kJqXV3FpPhgzvGYv5fy+mS+51Z0r2yOqX550T5DIES1Q+m/01BsgCiM5ljU0oKLIhfZGonPE</vt:lpwstr>
  </property>
  <property fmtid="{D5CDD505-2E9C-101B-9397-08002B2CF9AE}" pid="46" name="x1ye=48">
    <vt:lpwstr>6/AIJdvsuzyPYWb9WkoNkDfFkt6sk7QoDYh8U89BcZovePvEtid4J97T0TEleuPYymqFTzHCuh6AEmRllB1pQxhMCmBezMCd54Y7c6ao/l49GghjwqkA4Iqt+JmoxX3IWFz347YCfHIvbQ4f/of19yH/fKGMr1McASmIUlIlwHWtt55rVxpJJy/VZHp759BCqU4vtUqREbD3vARhZRgbeF4Mi3RHpB7JVYBedmKlTOP2rBatxyfMkhwfkkZh24i</vt:lpwstr>
  </property>
  <property fmtid="{D5CDD505-2E9C-101B-9397-08002B2CF9AE}" pid="47" name="x1ye=49">
    <vt:lpwstr>vD21gavwXlrp/FIIyV1Fx6rMCIHKlXJA4IHL2h2XalDibyXpFNBbwL0BMgQd5N7xCHerN/ch83WQ0GSMO5m3tolybX1fmVMmgmuRQtrY3DHmpQ2xtx5jiOPp5MBsQN45D0jDquzH/7QGmIU232xYg0hLQ8Dh7utA1gNs5UnUoCcVq9A5YimgU6dnj95HmQipUdYgJMH8ofxuufrxGzW4JXp/aT3p7gIeRPk9eydDIt3oO3C7+CoIIbXfPqIZHho</vt:lpwstr>
  </property>
  <property fmtid="{D5CDD505-2E9C-101B-9397-08002B2CF9AE}" pid="48" name="x1ye=5">
    <vt:lpwstr>9qs1Wzsjc4f3pvxkkITwIoNK9pbLc2ZkJMhP0MOXvNk4mVHHUWdQr4VnVo64tGfymtokYLj2I1vLFzgk6dWoop+Bk9yFDrd2vuM3fzCa5JhNRYegclb9Iog0MpoCn9w4M5wMGeMPxDHAVQQD6HPaFB1lV/UlW2l1JE+6LaJTPFSlh+5hMN0F8EoF3FU4Le4juHqsmws57bAQ5vjW9ilzTlVUz1j0cBs+/AZMKNxLrXx0WAfWhpz5bR8KtFS+t2Y</vt:lpwstr>
  </property>
  <property fmtid="{D5CDD505-2E9C-101B-9397-08002B2CF9AE}" pid="49" name="x1ye=50">
    <vt:lpwstr>arajTPLCYJwF0H/rTbOGQ7CUXUZGphatGrZ00yirUsuTIMB978p2rX3xmhcksVm36tn9zfi3RD2iRN27gFNiLuWl6KFCVf++55PqXhIB46+00GK9cGoWAkqFReJvYHipJY1XLRvV0ROGI4llee+3jAR3PahODcmkJavrc04QdVwsNM/6k7Z7WCqDpZipmZ+RdBPkJIHJ9ekEnppZxqhaWWtoqbdoNt43PxyS8Ll0nHNaOVcJ8QXYaf3mgxozruK</vt:lpwstr>
  </property>
  <property fmtid="{D5CDD505-2E9C-101B-9397-08002B2CF9AE}" pid="50" name="x1ye=51">
    <vt:lpwstr>Ekee3VHbK9qWXqHWXYqO1yaavFVxvS0QvAHzYhR1hl30J4Nu8rfupZ6nNj6ZfVp830VlwO8Z8BGbzTKb3v4qvrzhlgG6Q/oQ5PdGsLn0OsvV07K98NSOuDIy6JGaEE7r9K606eBFojRlMM423tY5zPYFkp8ly905DsQ/9bRdVh8/0ModSngLvtSF6qyu4WOz+mv1iqtkjn+QojC1LfR+qjBMsVd9We9P30fuDLhMv1Vy6/j0lGvyIA1mEiSca9A</vt:lpwstr>
  </property>
  <property fmtid="{D5CDD505-2E9C-101B-9397-08002B2CF9AE}" pid="51" name="x1ye=52">
    <vt:lpwstr>A625VPSkuN8fsSjXTLdIC/sfsoU3+921jmfRkzgS+yg0//xFdbZKH+wPJ/K5L5+g6jUuLUG4UuD/eU3I360dWYILrIyhE3oLCAkZmOPTH+7Ah7RubxnlYPOXHU/Q1uGVHKMGqcnLcikqeouQeKMpblz3p/bpkF1XQFRDEfc7T33xHH0RhjSLF6BE51nVkknDIOCWDYjUPXSbU/UVEdKCmz/36Kb6CGFSJqXdN/76v0EIFq/JYDcsxSnfUhmb1g8</vt:lpwstr>
  </property>
  <property fmtid="{D5CDD505-2E9C-101B-9397-08002B2CF9AE}" pid="52" name="x1ye=53">
    <vt:lpwstr>DO6yY3c2VtvI64f4LI0gPfn8ctAyLw/r6RD3enNzgOA2nWXCKc5AYwN0DiTy3G27zllN0RWC+aUTejqF8/Car+jiROkjxmCjUKYXinxtZjX3+jm/3Ps2tNWNH5pFBXWDSnb83dGhZiypwJkNFIUDwB0J82D6LNAPv9sD70rkOOPdmejlyni2ZlS1n6XPhz0D064d6rWTqipRlfebpE5glBux41QcVLw8z+P5+pvEdq2etAAaqzt96cp5YcCZu2B</vt:lpwstr>
  </property>
  <property fmtid="{D5CDD505-2E9C-101B-9397-08002B2CF9AE}" pid="53" name="x1ye=54">
    <vt:lpwstr>rh3RghkIzHOMO7Y+BOazpBNBYnqSa/5GnEgHXI8X8SIb20Qr4Iwi961RGjKttmqkNfL9mb83KBm1rV1WetOGIaudE1lNF7y18kZvwuIND3qW7rPCZ52WNfNqGEajWtkPEI9Phlz+AvLScDz0CbNZVKg3T3rSzUPBboivlLA42KhRDO/8AWPptqrosIkVNL4hnhQp8Osf6oQHkfZFv0W0h1B+GKEEytkYPW5C/qZWAd5/YTNg12IASSUnW2EJwes</vt:lpwstr>
  </property>
  <property fmtid="{D5CDD505-2E9C-101B-9397-08002B2CF9AE}" pid="54" name="x1ye=55">
    <vt:lpwstr>ETmG+s2gtGJIn5UVB9r7Gzzydvff9N2HW23K3jloB8tLpFovNVIy9Iem67wt+DhU++C+dyrkGFUjMzh4UinP5MG32y18011dgcJ3HBKUfEt1NHtn+b6/Q/eduQj91wm4CoDNov5OY5CFavQ1mKl/5lPCQl+0b9XJmDBAqrqt9XNUGFmKd0aOa954Mk23K6pEq5s99cNpq5uLYV6+5SvAyMzpN+3JDuBtHVMbtCxazuakFoRoArSYCoMu3eUxOHS</vt:lpwstr>
  </property>
  <property fmtid="{D5CDD505-2E9C-101B-9397-08002B2CF9AE}" pid="55" name="x1ye=56">
    <vt:lpwstr>xxzQqJffyJrW893dXBVEbioC4ZpPcO5U8TxEb9Vah5ZB4r6XWHIoOabSkaTqkyNB7O491wufIRvvrXwB74AsuqTTdwIGsZDfREJ/zD3iJFsUVHebgkFNAf7jv0k48LzcaqNjNB60N/EtqTQrM7yrQMlL0QNX48um51pso3LXUYkj+kxgYROEXnTFLSKSg49DI16Mb95SNT76eRre/qHNF3fYeedf2D/l5ftqgs1/aKzy/b4uhRgqEeK9g+jIJie</vt:lpwstr>
  </property>
  <property fmtid="{D5CDD505-2E9C-101B-9397-08002B2CF9AE}" pid="56" name="x1ye=57">
    <vt:lpwstr>6YUwyI8BMPVZqigLifvS4CK7ve+JlhFsTxnMp0R/mDY1S5DvPNeZQ/12menpTnurKEG8T1pxFfjjG39haENxgt1Jalt31NmKyqogCUpX2f8j+Kd5CTpIVLgxRkl0HTKbde5VlYkkkWfg5GXN8Oj5rMnN5J7u5KnUvwKA2sI71GvzY/H3gfXSESfuEvIr+AtMy1DQPswI5oiE5rVughxdqvuNC+V3o8ftIq6hqswGB24vMxPj67d1HGBfnsj9WGr</vt:lpwstr>
  </property>
  <property fmtid="{D5CDD505-2E9C-101B-9397-08002B2CF9AE}" pid="57" name="x1ye=58">
    <vt:lpwstr>JRM/XeIxdfG+RUeBXQPTFNdJTkbmOajVo3vzIH6dy4lgjxkE1EH4bsuCiQw56/x5MP37SeX6kDGESm5fg5PzrFSCT2vJax8Po6izxmjwIIOUrYKwY/pNKem7O1BPibozu5WTWEkW+57cA8ZAe5tZO3EFLLQ3FOmmN1iAx8wsg/RMJt9ylzYH5+5v4+Pi2zWlwVXJNm9kkWKQNnPIlIhM/BtnWbXZkA51F70GqB2AsG9c0/hLP+6NT9sfHsjiH+F</vt:lpwstr>
  </property>
  <property fmtid="{D5CDD505-2E9C-101B-9397-08002B2CF9AE}" pid="58" name="x1ye=59">
    <vt:lpwstr>9uI5OKrBlU/myq3w24f8K9qqvJGyIM6cordKVyB5mH2d05lY4Qv9dpfzZYKfpBXZ+d7l7ByE1M1jB4HbkDcxQK30ZPIQ+hGLLABJakVbP6qAFM9J/vYHqaWqW5kTH81fKDupf+gydYdZv1x70TmIY6K/aAk+ksEZ1pvgBvlpryaf5cMY6GKz6w41Ug5/n6yYwqvG69+GNs/nKRoaMIO6Q1aKMd+qW6TW79wijHX7Z+6AxREJciNvy/0Z5pTGZjv</vt:lpwstr>
  </property>
  <property fmtid="{D5CDD505-2E9C-101B-9397-08002B2CF9AE}" pid="59" name="x1ye=6">
    <vt:lpwstr>Yax0sPl2XA7kyehjClxaFcU1BK9o4I1E7Vxw6Yzxeu8F8CVUFHDdeHBC8W1TO8ALuuYff795Hcsy3nNekJVrRj5xI/ExEKYc2tEi5uuoMIaW/UHwDObrWDC6s6w18vMES3z9C9JL315IHL6v7ACV7+hNXfCftlPEmPUSMdOfMd2FzFgR2rxJ89eI9Jag3An4lfMojPD6WmkXeRykOf+ckCbpuj2Hxg7BfjA7O/9ZodRuFAVDrY+VAhJ/lbbz0jI</vt:lpwstr>
  </property>
  <property fmtid="{D5CDD505-2E9C-101B-9397-08002B2CF9AE}" pid="60" name="x1ye=60">
    <vt:lpwstr>WryGDVF/dh0Rf91I1T5PcIe0385PCkTlp/H4zFwlm/JtHlQlfY7l7xEizuGD1soi5tU5S2sm4107RiRLt/Viz/XqBVvbvExBLif+stffy/xG0VVuWSBjw+U9ug7tZtaOZrWQeghGqEHkK5Yxcvelx96Bykb33xXatAsUNWXpsDCHlOoVvBIbdEM9/ayJeV79W/su9jFTo4m3Thqulqq/wJuDsKf4QX8oTtrX6pKcn3dW+zkeYmtkRP0FlniWBr+</vt:lpwstr>
  </property>
  <property fmtid="{D5CDD505-2E9C-101B-9397-08002B2CF9AE}" pid="61" name="x1ye=61">
    <vt:lpwstr>7UCpKWMCMBokSfzvQfL6xY30zaef99yHqBP07/EQUODnx9Is/0/oHmyRFfsRRIMnbnj2OWfTFo7WWv2gDU4HNcIyjtyuw2vahm8Qeo36iaBPJde/8fIxn/HzwCj6KnYDtapldfRX8XghJWC9ReShjC9sPw/Ib5rD3wRMmlIuZ0auc3zU5VXzUb0tg2gynemtF4fcMAfHJ68o63qugq3k4cQLb4Vp4MjuMRIIxqJcXyoT1TtGxT/Eai30g2XAY9O</vt:lpwstr>
  </property>
  <property fmtid="{D5CDD505-2E9C-101B-9397-08002B2CF9AE}" pid="62" name="x1ye=62">
    <vt:lpwstr>SLILQduF5OINGNO8oXD0yMtbKLoNVdYR1RG+A8BESSNHm7AJzvRo2UaoHGK8gV3xNh+IzGJ//yQq2L2QYTeHv34Zu4o9qRgLp4G9ZBnY8s+ME4nIWbMIn+ahiDGRPXoH3UowBORU9CloxTP7VnjYuJtFrzR+I9EognoA/s6hikgwCVFDt0d3an1RT94QK/kjdE67lQJbvTljYWJxPei+Ij1zzQrOPwNyJFomJXSTiZ5z1eG2nn+AiQaE1EcNA/M</vt:lpwstr>
  </property>
  <property fmtid="{D5CDD505-2E9C-101B-9397-08002B2CF9AE}" pid="63" name="x1ye=63">
    <vt:lpwstr>40p9We+PUk2W7TnhlGP4U0TtJ9qw/wjPb6Hew0Iuo3csiVh0ovNxEZACUtgFqsGxh75Mv4yPMQ0Wjpkp88FkcVOigzxMCf53Tw23IU8InNGALfKKw7hZwtVy0MomUHVHEpKOY/uCE2AyEsVq3EoTfIE5fEUrTYDfTeQ6/yrjsdzE5UUwmZxKdoSCCGjP98KwL76QvLEGSNWYeLqWmgE2czdXzPMhiSgfj6ShJPk7oat3po6fGvz8vI4znrK2kLR</vt:lpwstr>
  </property>
  <property fmtid="{D5CDD505-2E9C-101B-9397-08002B2CF9AE}" pid="64" name="x1ye=64">
    <vt:lpwstr>Ol1c4JijGYLYX0bwtR9BU7XRQhU8rM0aWim1aP0fnS5inD9YVYJq/jnin0UTLB8vddF/ra+ceaJH3Lw0JKZr1syrxzvj6bMag38KYqtXCgApreM867jQvTKIM5yx+QP5mD71QPrV5N8VCKCiavJrexiuWJradEj3s3+c7vu0A94aISu61eadfeRvwuHduVfGW8LZtsZUY43uxnOGlSFNdTi/wAbd4pHBuyftmKRxITNC1+9hlN243YInVTYG/Rx</vt:lpwstr>
  </property>
  <property fmtid="{D5CDD505-2E9C-101B-9397-08002B2CF9AE}" pid="65" name="x1ye=65">
    <vt:lpwstr>nYHf7XR49Y2iDmr+Q9Ncy1HCPwFAVM9X+YhOQ6XzodM6X6EyJhpWdH8RF2IK1eB3oMUWuUtEUz6fOcgxDWf2O7zsEnh9sra48/JFZTdqoEYidcQuH7g0V2S1i59S/brAzrCB+QGUYQK9kBSOGafqtuJj9DltAu/MkRAnnvT4AlMq0xVCV+7/xG9ewrJ7bI66z0+I0s4lrI0HOAZnKWgWPJpjTq+lnz+634J8+pM/ZqoMI5bKOCH/au+10VTt/dl</vt:lpwstr>
  </property>
  <property fmtid="{D5CDD505-2E9C-101B-9397-08002B2CF9AE}" pid="66" name="x1ye=66">
    <vt:lpwstr>65z+jvlKp4Dezjy7pohQP9cFi9GYxjyAZJydtWqfabtA5eaHjegrENlblaECpC+aNKWReQGPmeZi0aEE7cWs6nP5AIzTF1nNJJL0AIU+0jkgMoO/FheKpZfo2lIv+m7WgW7BHpaenoVFbpnaEfFJCVaO5UXuDs7eWUDSyoPAqcPIwrvPW19V2d9MtCTAuKHY3DXFLcSjLSTTLLA9PyolLNvf28y909AsPMTZKCIw0KzdPcTPIy0gPKg8293IA99</vt:lpwstr>
  </property>
  <property fmtid="{D5CDD505-2E9C-101B-9397-08002B2CF9AE}" pid="67" name="x1ye=67">
    <vt:lpwstr>0TzSP/IwFJHc21X7fA8D3dnT1sAo5KSSwxCAAA=</vt:lpwstr>
  </property>
  <property fmtid="{D5CDD505-2E9C-101B-9397-08002B2CF9AE}" pid="68" name="x1ye=7">
    <vt:lpwstr>c3okYvr4EPLcgkn+QRvCYyHww2tu6Hzobe7EQLZfnslIESIHmyFfK57hU6faZcz0jlnXAP2ory+JPjYHs3XcOmy+JmVTltuFKxjLfyAAkoo8YdpdC+wwK8DepCAM0YNQhqQWXgiDSwumvLcHgHVg+IBIeWh3N+4z9QKS08GzwmFVMXP1ytDnNFYSSmwdS/hTEg4sasUlvjo145c0eLGYEJiU6NDFlAOs00VbcOEmS3LTw6MM43ELBfOFI5L5lZ4</vt:lpwstr>
  </property>
  <property fmtid="{D5CDD505-2E9C-101B-9397-08002B2CF9AE}" pid="69" name="x1ye=8">
    <vt:lpwstr>N+Q6YrNxIygX3ljBXdGF8YbVKb7smYjdU6Z9yfLBKjiadq7ifkP5pOvqiS88Z+m9FtWFiHM/ThR6L4VeqSokDI3moPONIxxFBx6W2f7FCLGrzb1mPcLEhvsEmYuiZ19ts/FRnlzadiy3rKFEx6+XYMlzoQgMmTPjZM7sk2Oq9iM0mnnLy1OE+nJPYlbqpr7fa1z2WOiIxNt6bvicwozVfhm3PPyQk7/G1Bgjq8kKg1JrLCf5N9uiJZFpbyQFFsC</vt:lpwstr>
  </property>
  <property fmtid="{D5CDD505-2E9C-101B-9397-08002B2CF9AE}" pid="70" name="x1ye=9">
    <vt:lpwstr>9fisQMstXh7giWpQn5ZPKtpu8VDC2TZ4bmWxqhE2K5au9VNO+e+qXGiZS48mDBJQQnTbEC1PvAhVIwP4tmvtE1nCvP7+OqVXb0ORdcz9npGuh+srYA0yP/vrlS2YbeSeaYr4ICuL81fSsyuEezGdeLpgpM+KulyzS34hDPUW4k8aL+ZvJzIVVfc77eNiu84ybaIkXr0PgZF62ZjWVhMTI9tyObrmg95Tc5vl5vCM/CJCwb45o93fXNbZvdOEpSF</vt:lpwstr>
  </property>
</Properties>
</file>